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204" w:rsidRPr="004976EE" w:rsidRDefault="00F675C9" w:rsidP="002E0AFE">
      <w:pPr>
        <w:pStyle w:val="Title"/>
        <w:spacing w:after="1320"/>
        <w:rPr>
          <w:sz w:val="72"/>
          <w:szCs w:val="72"/>
        </w:rPr>
      </w:pPr>
      <w:r>
        <w:rPr>
          <w:sz w:val="72"/>
          <w:szCs w:val="72"/>
        </w:rPr>
        <w:pict>
          <v:shapetype id="_x0000_t32" coordsize="21600,21600" o:spt="32" o:oned="t" path="m,l21600,21600e" filled="f">
            <v:path arrowok="t" fillok="f" o:connecttype="none"/>
            <o:lock v:ext="edit" shapetype="t"/>
          </v:shapetype>
          <v:shape id="AutoShape 9" o:spid="_x0000_s1026" type="#_x0000_t32" style="position:absolute;left:0;text-align:left;margin-left:-23.4pt;margin-top:113.8pt;width:603.8pt;height:0;flip:x;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" strokecolor="#58595b"/>
        </w:pict>
      </w:r>
      <w:r>
        <w:rPr>
          <w:sz w:val="72"/>
          <w:szCs w:val="72"/>
        </w:rPr>
        <w:pict>
          <v:rect id="Rectangle 8" o:spid="_x0000_s1033" style="position:absolute;left:0;text-align:left;margin-left:-23.95pt;margin-top:105.35pt;width:15.7pt;height:8.2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" fillcolor="#58595b" stroked="f"/>
        </w:pict>
      </w:r>
      <w:r>
        <w:rPr>
          <w:sz w:val="72"/>
          <w:szCs w:val="72"/>
        </w:rPr>
        <w:pict>
          <v:rect id="Rectangle 7" o:spid="_x0000_s1032" style="position:absolute;left:0;text-align:left;margin-left:-23.95pt;margin-top:33.15pt;width:15.7pt;height:68.1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" fillcolor="#ee7f01" stroked="f"/>
        </w:pict>
      </w:r>
      <w:r w:rsidR="004976EE">
        <w:rPr>
          <w:sz w:val="72"/>
          <w:szCs w:val="72"/>
        </w:rPr>
        <w:br/>
      </w:r>
      <w:r w:rsidR="00BC0A3B" w:rsidRPr="004976EE">
        <w:rPr>
          <w:sz w:val="72"/>
          <w:szCs w:val="72"/>
        </w:rPr>
        <w:t>Profile</w:t>
      </w:r>
    </w:p>
    <w:tbl>
      <w:tblPr>
        <w:tblStyle w:val="TableGrid"/>
        <w:tblpPr w:leftFromText="180" w:rightFromText="180" w:vertAnchor="text" w:horzAnchor="margin" w:tblpXSpec="right" w:tblpY="4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32"/>
        <w:gridCol w:w="4489"/>
      </w:tblGrid>
      <w:tr w:rsidR="003E2E5A" w:rsidRPr="008E661A" w:rsidTr="006F1008">
        <w:tc>
          <w:tcPr>
            <w:tcW w:w="1832" w:type="dxa"/>
            <w:tcBorders>
              <w:bottom w:val="single" w:sz="8" w:space="0" w:color="FFFFFF" w:themeColor="background1"/>
              <w:right w:val="single" w:sz="8" w:space="0" w:color="FFFFFF" w:themeColor="background1"/>
            </w:tcBorders>
            <w:shd w:val="clear" w:color="auto" w:fill="DEDEDE"/>
            <w:tcMar>
              <w:top w:w="113" w:type="dxa"/>
              <w:bottom w:w="0" w:type="dxa"/>
            </w:tcMar>
          </w:tcPr>
          <w:p w:rsidR="003E2E5A" w:rsidRPr="008E661A" w:rsidRDefault="003E2E5A" w:rsidP="006F1008">
            <w:pPr>
              <w:pStyle w:val="Text"/>
              <w:rPr>
                <w:b/>
              </w:rPr>
            </w:pPr>
            <w:r>
              <w:rPr>
                <w:b/>
              </w:rPr>
              <w:t>Name</w:t>
            </w:r>
          </w:p>
        </w:tc>
        <w:tc>
          <w:tcPr>
            <w:tcW w:w="4489" w:type="dxa"/>
            <w:tcBorders>
              <w:left w:val="single" w:sz="8" w:space="0" w:color="FFFFFF" w:themeColor="background1"/>
              <w:bottom w:val="single" w:sz="8" w:space="0" w:color="FFFFFF" w:themeColor="background1"/>
            </w:tcBorders>
            <w:shd w:val="clear" w:color="auto" w:fill="EAEAEA"/>
            <w:tcMar>
              <w:top w:w="113" w:type="dxa"/>
              <w:bottom w:w="0" w:type="dxa"/>
            </w:tcMar>
          </w:tcPr>
          <w:p w:rsidR="003E2E5A" w:rsidRPr="002B0C94" w:rsidRDefault="00F81517" w:rsidP="006F1008">
            <w:pPr>
              <w:pStyle w:val="Text"/>
              <w:rPr>
                <w:rStyle w:val="highlightedtext"/>
                <w:color w:val="808080" w:themeColor="background1" w:themeShade="80"/>
                <w:sz w:val="24"/>
                <w:szCs w:val="24"/>
                <w:lang w:bidi="en-US"/>
              </w:rPr>
            </w:pPr>
            <w:r w:rsidRPr="00F81517">
              <w:rPr>
                <w:rStyle w:val="highlightedtext"/>
                <w:color w:val="808080" w:themeColor="background1" w:themeShade="80"/>
                <w:sz w:val="24"/>
                <w:szCs w:val="24"/>
                <w:lang w:bidi="en-US"/>
              </w:rPr>
              <w:t>Sharad Patel</w:t>
            </w:r>
          </w:p>
        </w:tc>
      </w:tr>
      <w:tr w:rsidR="003E2E5A" w:rsidRPr="008E661A" w:rsidTr="006F1008">
        <w:tc>
          <w:tcPr>
            <w:tcW w:w="1832" w:type="dxa"/>
            <w:tcBorders>
              <w:top w:val="single" w:sz="8" w:space="0" w:color="FFFFFF" w:themeColor="background1"/>
              <w:bottom w:val="single" w:sz="8" w:space="0" w:color="FFFFFF" w:themeColor="background1"/>
              <w:right w:val="single" w:sz="8" w:space="0" w:color="FFFFFF" w:themeColor="background1"/>
            </w:tcBorders>
            <w:shd w:val="clear" w:color="auto" w:fill="DEDEDE"/>
            <w:tcMar>
              <w:top w:w="113" w:type="dxa"/>
              <w:bottom w:w="0" w:type="dxa"/>
            </w:tcMar>
          </w:tcPr>
          <w:p w:rsidR="003E2E5A" w:rsidRPr="008E661A" w:rsidRDefault="003E2E5A" w:rsidP="006F1008">
            <w:pPr>
              <w:pStyle w:val="Text"/>
              <w:rPr>
                <w:b/>
              </w:rPr>
            </w:pPr>
            <w:r w:rsidRPr="008E661A">
              <w:rPr>
                <w:b/>
              </w:rPr>
              <w:t>Role</w:t>
            </w:r>
          </w:p>
        </w:tc>
        <w:tc>
          <w:tcPr>
            <w:tcW w:w="4489" w:type="dxa"/>
            <w:tcBorders>
              <w:top w:val="single" w:sz="8" w:space="0" w:color="FFFFFF" w:themeColor="background1"/>
              <w:left w:val="single" w:sz="8" w:space="0" w:color="FFFFFF" w:themeColor="background1"/>
              <w:bottom w:val="single" w:sz="8" w:space="0" w:color="FFFFFF" w:themeColor="background1"/>
            </w:tcBorders>
            <w:shd w:val="clear" w:color="auto" w:fill="EAEAEA"/>
            <w:tcMar>
              <w:top w:w="113" w:type="dxa"/>
              <w:bottom w:w="0" w:type="dxa"/>
            </w:tcMar>
          </w:tcPr>
          <w:p w:rsidR="003E2E5A" w:rsidRPr="008E661A" w:rsidRDefault="00F81517" w:rsidP="006F1008">
            <w:pPr>
              <w:pStyle w:val="Text"/>
            </w:pPr>
            <w:r w:rsidRPr="00F81517">
              <w:t>Sr. UI/UX developer</w:t>
            </w:r>
          </w:p>
        </w:tc>
      </w:tr>
      <w:tr w:rsidR="003E2E5A" w:rsidRPr="004976EE" w:rsidTr="006F1008">
        <w:tc>
          <w:tcPr>
            <w:tcW w:w="1832" w:type="dxa"/>
            <w:tcBorders>
              <w:top w:val="single" w:sz="8" w:space="0" w:color="FFFFFF" w:themeColor="background1"/>
              <w:bottom w:val="single" w:sz="8" w:space="0" w:color="FFFFFF" w:themeColor="background1"/>
              <w:right w:val="single" w:sz="8" w:space="0" w:color="FFFFFF" w:themeColor="background1"/>
            </w:tcBorders>
            <w:shd w:val="clear" w:color="auto" w:fill="DEDEDE"/>
            <w:tcMar>
              <w:top w:w="113" w:type="dxa"/>
              <w:bottom w:w="0" w:type="dxa"/>
            </w:tcMar>
          </w:tcPr>
          <w:p w:rsidR="003E2E5A" w:rsidRPr="008E661A" w:rsidRDefault="003E2E5A" w:rsidP="006F1008">
            <w:pPr>
              <w:pStyle w:val="Text"/>
              <w:rPr>
                <w:b/>
              </w:rPr>
            </w:pPr>
            <w:r w:rsidRPr="008E661A">
              <w:rPr>
                <w:b/>
              </w:rPr>
              <w:t xml:space="preserve">Address </w:t>
            </w:r>
          </w:p>
        </w:tc>
        <w:tc>
          <w:tcPr>
            <w:tcW w:w="4489" w:type="dxa"/>
            <w:tcBorders>
              <w:top w:val="single" w:sz="8" w:space="0" w:color="FFFFFF" w:themeColor="background1"/>
              <w:left w:val="single" w:sz="8" w:space="0" w:color="FFFFFF" w:themeColor="background1"/>
              <w:bottom w:val="single" w:sz="8" w:space="0" w:color="FFFFFF" w:themeColor="background1"/>
            </w:tcBorders>
            <w:shd w:val="clear" w:color="auto" w:fill="EAEAEA"/>
            <w:tcMar>
              <w:top w:w="113" w:type="dxa"/>
              <w:bottom w:w="0" w:type="dxa"/>
            </w:tcMar>
          </w:tcPr>
          <w:p w:rsidR="003E2E5A" w:rsidRPr="004976EE" w:rsidRDefault="00FC498D" w:rsidP="00FC498D">
            <w:r>
              <w:rPr>
                <w:color w:val="2A2A2A"/>
                <w:w w:val="105"/>
              </w:rPr>
              <w:t>Bhopal</w:t>
            </w:r>
            <w:r w:rsidR="001C63D0">
              <w:rPr>
                <w:color w:val="2A2A2A"/>
                <w:w w:val="105"/>
              </w:rPr>
              <w:t xml:space="preserve"> </w:t>
            </w:r>
            <w:r>
              <w:rPr>
                <w:color w:val="2A2A2A"/>
                <w:w w:val="105"/>
              </w:rPr>
              <w:t>–</w:t>
            </w:r>
            <w:r w:rsidR="001C63D0">
              <w:rPr>
                <w:color w:val="2A2A2A"/>
                <w:w w:val="105"/>
              </w:rPr>
              <w:t xml:space="preserve"> </w:t>
            </w:r>
            <w:r w:rsidR="00F81517" w:rsidRPr="00F81517">
              <w:rPr>
                <w:rFonts w:ascii="Arial" w:eastAsia="Times New Roman" w:hAnsi="Arial" w:cs="Arial"/>
                <w:color w:val="FFFFFF"/>
                <w:sz w:val="24"/>
                <w:szCs w:val="24"/>
              </w:rPr>
              <w:t xml:space="preserve"> </w:t>
            </w:r>
            <w:r w:rsidR="00F81517" w:rsidRPr="00F81517">
              <w:rPr>
                <w:color w:val="2A2A2A"/>
                <w:spacing w:val="-6"/>
                <w:w w:val="105"/>
              </w:rPr>
              <w:t>Bhopal, 18 Galaxy city, Amrawad Hhurd</w:t>
            </w:r>
          </w:p>
        </w:tc>
      </w:tr>
    </w:tbl>
    <w:p w:rsidR="00DE660A" w:rsidRDefault="00F675C9" w:rsidP="0094623C">
      <w:pPr>
        <w:pStyle w:val="Text"/>
      </w:pPr>
      <w:r>
        <w:rPr>
          <w:noProof/>
        </w:rPr>
        <w:pict>
          <v:shapetype id="_x0000_t202" coordsize="21600,21600" o:spt="202" path="m,l,21600r21600,l21600,xe">
            <v:stroke joinstyle="miter"/>
            <v:path gradientshapeok="t" o:connecttype="rect"/>
          </v:shapetype>
          <v:shape id="Text Box 5" o:spid="_x0000_s1031" type="#_x0000_t202" style="position:absolute;margin-left:-7.25pt;margin-top:33.85pt;width:153.35pt;height:195.25pt;z-index:251654144;visibility:visible;mso-wrap-style:non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" filled="f" stroked="f">
            <v:textbox style="mso-fit-shape-to-text:t">
              <w:txbxContent>
                <w:p w:rsidR="00F3312A" w:rsidRPr="00D63683" w:rsidRDefault="00F3312A">
                  <w:pPr>
                    <w:rPr>
                      <w:lang w:val="de-DE"/>
                    </w:rPr>
                  </w:pPr>
                </w:p>
              </w:txbxContent>
            </v:textbox>
          </v:shape>
        </w:pict>
      </w:r>
    </w:p>
    <w:p w:rsidR="006F1008" w:rsidRDefault="006F1008" w:rsidP="0094623C">
      <w:pPr>
        <w:pStyle w:val="Text"/>
      </w:pPr>
      <w:r>
        <w:rPr>
          <w:noProof/>
        </w:rPr>
        <w:drawing>
          <wp:inline distT="0" distB="0" distL="0" distR="0">
            <wp:extent cx="1422400" cy="142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22400" cy="1422400"/>
                    </a:xfrm>
                    <a:prstGeom prst="rect">
                      <a:avLst/>
                    </a:prstGeom>
                  </pic:spPr>
                </pic:pic>
              </a:graphicData>
            </a:graphic>
          </wp:inline>
        </w:drawing>
      </w:r>
    </w:p>
    <w:p w:rsidR="006F1008" w:rsidRPr="00F81517" w:rsidRDefault="006F1008" w:rsidP="0094623C">
      <w:pPr>
        <w:pStyle w:val="Text"/>
        <w:rPr>
          <w:color w:val="F79646" w:themeColor="accent6"/>
        </w:rPr>
      </w:pPr>
    </w:p>
    <w:p w:rsidR="00F81517" w:rsidRPr="00F81517" w:rsidRDefault="00F81517" w:rsidP="00F81517">
      <w:pPr>
        <w:spacing w:before="11" w:after="0" w:line="260" w:lineRule="exact"/>
        <w:rPr>
          <w:rFonts w:ascii="Arial" w:hAnsi="Arial" w:cs="Arial"/>
          <w:color w:val="F79646" w:themeColor="accent6"/>
          <w:sz w:val="28"/>
          <w:szCs w:val="28"/>
        </w:rPr>
      </w:pPr>
      <w:r w:rsidRPr="00F81517">
        <w:rPr>
          <w:rFonts w:ascii="Arial" w:hAnsi="Arial" w:cs="Arial"/>
          <w:color w:val="F79646" w:themeColor="accent6"/>
          <w:sz w:val="28"/>
          <w:szCs w:val="28"/>
          <w:lang w:val="en-GB"/>
        </w:rPr>
        <w:t>Experience summary- 11  Years</w:t>
      </w:r>
    </w:p>
    <w:p w:rsidR="00F81517" w:rsidRPr="0063109F" w:rsidRDefault="00F81517" w:rsidP="00F81517">
      <w:pPr>
        <w:spacing w:before="11" w:after="0" w:line="260" w:lineRule="exact"/>
        <w:rPr>
          <w:rFonts w:ascii="Arial" w:hAnsi="Arial" w:cs="Arial"/>
          <w:color w:val="31849B"/>
          <w:sz w:val="28"/>
          <w:szCs w:val="32"/>
          <w:lang w:val="en-GB"/>
        </w:rPr>
      </w:pPr>
    </w:p>
    <w:p w:rsidR="00F81517" w:rsidRDefault="00F81517" w:rsidP="00F81517">
      <w:pPr>
        <w:pStyle w:val="ListParagraph"/>
        <w:numPr>
          <w:ilvl w:val="0"/>
          <w:numId w:val="21"/>
        </w:numPr>
        <w:spacing w:before="11" w:line="360" w:lineRule="auto"/>
        <w:jc w:val="both"/>
        <w:rPr>
          <w:rFonts w:ascii="Arial" w:eastAsia="Gill Sans MT" w:hAnsi="Arial" w:cs="Arial"/>
          <w:color w:val="404040"/>
          <w:sz w:val="20"/>
          <w:szCs w:val="20"/>
          <w:lang w:eastAsia="ja-JP"/>
        </w:rPr>
      </w:pPr>
      <w:r w:rsidRPr="00A55AC0">
        <w:rPr>
          <w:rFonts w:ascii="Arial" w:eastAsia="Gill Sans MT" w:hAnsi="Arial" w:cs="Arial"/>
          <w:color w:val="404040"/>
          <w:sz w:val="20"/>
          <w:szCs w:val="20"/>
          <w:lang w:eastAsia="ja-JP"/>
        </w:rPr>
        <w:t xml:space="preserve">Currently I am working as a UI/UX Team Lead with </w:t>
      </w:r>
      <w:r w:rsidRPr="00F149F9">
        <w:rPr>
          <w:rFonts w:ascii="Arial" w:eastAsia="Gill Sans MT" w:hAnsi="Arial" w:cs="Arial"/>
          <w:b/>
          <w:color w:val="404040"/>
          <w:sz w:val="20"/>
          <w:szCs w:val="20"/>
          <w:lang w:eastAsia="ja-JP"/>
        </w:rPr>
        <w:t>Alina Software PVT. LTD</w:t>
      </w:r>
      <w:r w:rsidRPr="00A55AC0">
        <w:rPr>
          <w:rFonts w:ascii="Arial" w:eastAsia="Gill Sans MT" w:hAnsi="Arial" w:cs="Arial"/>
          <w:color w:val="404040"/>
          <w:sz w:val="20"/>
          <w:szCs w:val="20"/>
          <w:lang w:eastAsia="ja-JP"/>
        </w:rPr>
        <w:t xml:space="preserve">. Bhopal since </w:t>
      </w:r>
      <w:r w:rsidRPr="00AA4499">
        <w:rPr>
          <w:rFonts w:ascii="Arial" w:eastAsia="Gill Sans MT" w:hAnsi="Arial" w:cs="Arial"/>
          <w:b/>
          <w:color w:val="404040"/>
          <w:sz w:val="20"/>
          <w:szCs w:val="20"/>
          <w:lang w:eastAsia="ja-JP"/>
        </w:rPr>
        <w:t>Aug 2020</w:t>
      </w:r>
      <w:r w:rsidRPr="00A55AC0">
        <w:rPr>
          <w:rFonts w:ascii="Arial" w:eastAsia="Gill Sans MT" w:hAnsi="Arial" w:cs="Arial"/>
          <w:color w:val="404040"/>
          <w:sz w:val="20"/>
          <w:szCs w:val="20"/>
          <w:lang w:eastAsia="ja-JP"/>
        </w:rPr>
        <w:t xml:space="preserve"> to till now</w:t>
      </w:r>
    </w:p>
    <w:p w:rsidR="00F81517" w:rsidRPr="00AA4499" w:rsidRDefault="00F81517" w:rsidP="00F81517">
      <w:pPr>
        <w:pStyle w:val="ListParagraph"/>
        <w:numPr>
          <w:ilvl w:val="0"/>
          <w:numId w:val="21"/>
        </w:numPr>
        <w:spacing w:before="11" w:line="360" w:lineRule="auto"/>
        <w:jc w:val="both"/>
        <w:rPr>
          <w:rFonts w:ascii="Arial" w:eastAsia="Gill Sans MT" w:hAnsi="Arial" w:cs="Arial"/>
          <w:b/>
          <w:color w:val="404040"/>
          <w:sz w:val="20"/>
          <w:szCs w:val="20"/>
          <w:lang w:eastAsia="ja-JP"/>
        </w:rPr>
      </w:pPr>
      <w:r w:rsidRPr="0063109F">
        <w:rPr>
          <w:rFonts w:ascii="Arial" w:eastAsia="Gill Sans MT" w:hAnsi="Arial" w:cs="Arial"/>
          <w:color w:val="404040"/>
          <w:sz w:val="20"/>
          <w:szCs w:val="20"/>
          <w:lang w:eastAsia="ja-JP"/>
        </w:rPr>
        <w:t>I have worked as a Sr. UI Developer</w:t>
      </w:r>
      <w:r>
        <w:rPr>
          <w:rFonts w:ascii="Arial" w:eastAsia="Gill Sans MT" w:hAnsi="Arial" w:cs="Arial"/>
          <w:color w:val="404040"/>
          <w:sz w:val="20"/>
          <w:szCs w:val="20"/>
          <w:lang w:eastAsia="ja-JP"/>
        </w:rPr>
        <w:t xml:space="preserve"> &amp; </w:t>
      </w:r>
      <w:r w:rsidRPr="0063109F">
        <w:rPr>
          <w:rFonts w:ascii="Arial" w:eastAsia="Gill Sans MT" w:hAnsi="Arial" w:cs="Arial"/>
          <w:color w:val="404040"/>
          <w:sz w:val="20"/>
          <w:szCs w:val="20"/>
          <w:lang w:eastAsia="ja-JP"/>
        </w:rPr>
        <w:t xml:space="preserve">Designer with </w:t>
      </w:r>
      <w:r w:rsidRPr="00F149F9">
        <w:rPr>
          <w:rFonts w:ascii="Arial" w:eastAsia="Gill Sans MT" w:hAnsi="Arial" w:cs="Arial"/>
          <w:b/>
          <w:color w:val="404040"/>
          <w:sz w:val="20"/>
          <w:szCs w:val="20"/>
          <w:lang w:eastAsia="ja-JP"/>
        </w:rPr>
        <w:t xml:space="preserve">DB Corp Limited </w:t>
      </w:r>
      <w:r w:rsidRPr="0063109F">
        <w:rPr>
          <w:rFonts w:ascii="Arial" w:eastAsia="Gill Sans MT" w:hAnsi="Arial" w:cs="Arial"/>
          <w:color w:val="404040"/>
          <w:sz w:val="20"/>
          <w:szCs w:val="20"/>
          <w:lang w:eastAsia="ja-JP"/>
        </w:rPr>
        <w:t xml:space="preserve">since </w:t>
      </w:r>
      <w:r w:rsidRPr="00AA4499">
        <w:rPr>
          <w:rFonts w:ascii="Arial" w:eastAsia="Gill Sans MT" w:hAnsi="Arial" w:cs="Arial"/>
          <w:b/>
          <w:color w:val="404040"/>
          <w:sz w:val="20"/>
          <w:szCs w:val="20"/>
          <w:lang w:eastAsia="ja-JP"/>
        </w:rPr>
        <w:t>April 2015</w:t>
      </w:r>
      <w:r w:rsidRPr="0063109F">
        <w:rPr>
          <w:rFonts w:ascii="Arial" w:eastAsia="Gill Sans MT" w:hAnsi="Arial" w:cs="Arial"/>
          <w:color w:val="404040"/>
          <w:sz w:val="20"/>
          <w:szCs w:val="20"/>
          <w:lang w:eastAsia="ja-JP"/>
        </w:rPr>
        <w:t xml:space="preserve"> to </w:t>
      </w:r>
      <w:r w:rsidRPr="00AA4499">
        <w:rPr>
          <w:rFonts w:ascii="Arial" w:eastAsia="Gill Sans MT" w:hAnsi="Arial" w:cs="Arial"/>
          <w:b/>
          <w:color w:val="404040"/>
          <w:sz w:val="20"/>
          <w:szCs w:val="20"/>
          <w:lang w:eastAsia="ja-JP"/>
        </w:rPr>
        <w:t>Aug 2020.</w:t>
      </w:r>
    </w:p>
    <w:p w:rsidR="00F81517" w:rsidRPr="0063109F" w:rsidRDefault="00F81517" w:rsidP="00F81517">
      <w:pPr>
        <w:pStyle w:val="ListParagraph"/>
        <w:numPr>
          <w:ilvl w:val="0"/>
          <w:numId w:val="21"/>
        </w:numPr>
        <w:spacing w:before="11" w:line="360" w:lineRule="auto"/>
        <w:jc w:val="both"/>
        <w:rPr>
          <w:rFonts w:ascii="Arial" w:eastAsia="Gill Sans MT" w:hAnsi="Arial" w:cs="Arial"/>
          <w:color w:val="404040"/>
          <w:sz w:val="20"/>
          <w:szCs w:val="20"/>
          <w:lang w:eastAsia="ja-JP"/>
        </w:rPr>
      </w:pPr>
      <w:r w:rsidRPr="0063109F">
        <w:rPr>
          <w:rFonts w:ascii="Arial" w:eastAsia="Gill Sans MT" w:hAnsi="Arial" w:cs="Arial"/>
          <w:color w:val="404040"/>
          <w:sz w:val="20"/>
          <w:szCs w:val="20"/>
          <w:lang w:eastAsia="ja-JP"/>
        </w:rPr>
        <w:t xml:space="preserve">I have worked as a </w:t>
      </w:r>
      <w:r>
        <w:rPr>
          <w:rFonts w:ascii="Arial" w:eastAsia="Gill Sans MT" w:hAnsi="Arial" w:cs="Arial"/>
          <w:color w:val="404040"/>
          <w:sz w:val="20"/>
          <w:szCs w:val="20"/>
          <w:lang w:eastAsia="ja-JP"/>
        </w:rPr>
        <w:t xml:space="preserve">Sr. UI Developer &amp; </w:t>
      </w:r>
      <w:r w:rsidRPr="0063109F">
        <w:rPr>
          <w:rFonts w:ascii="Arial" w:eastAsia="Gill Sans MT" w:hAnsi="Arial" w:cs="Arial"/>
          <w:color w:val="404040"/>
          <w:sz w:val="20"/>
          <w:szCs w:val="20"/>
          <w:lang w:eastAsia="ja-JP"/>
        </w:rPr>
        <w:t xml:space="preserve">Designer with </w:t>
      </w:r>
      <w:r w:rsidRPr="00F149F9">
        <w:rPr>
          <w:rFonts w:ascii="Arial" w:eastAsia="Gill Sans MT" w:hAnsi="Arial" w:cs="Arial"/>
          <w:b/>
          <w:color w:val="404040"/>
          <w:sz w:val="20"/>
          <w:szCs w:val="20"/>
          <w:lang w:eastAsia="ja-JP"/>
        </w:rPr>
        <w:t>Innctech Solution</w:t>
      </w:r>
      <w:r w:rsidRPr="0063109F">
        <w:rPr>
          <w:rFonts w:ascii="Arial" w:eastAsia="Gill Sans MT" w:hAnsi="Arial" w:cs="Arial"/>
          <w:color w:val="404040"/>
          <w:sz w:val="20"/>
          <w:szCs w:val="20"/>
          <w:lang w:eastAsia="ja-JP"/>
        </w:rPr>
        <w:t xml:space="preserve"> Bhopal since </w:t>
      </w:r>
      <w:r w:rsidRPr="00AA4499">
        <w:rPr>
          <w:rFonts w:ascii="Arial" w:hAnsi="Arial" w:cs="Arial"/>
          <w:b/>
          <w:color w:val="666666"/>
          <w:sz w:val="20"/>
          <w:szCs w:val="20"/>
          <w:shd w:val="clear" w:color="auto" w:fill="FFFFFF"/>
        </w:rPr>
        <w:t>Feb 2013</w:t>
      </w:r>
      <w:r w:rsidRPr="0063109F">
        <w:rPr>
          <w:rFonts w:ascii="Arial" w:hAnsi="Arial" w:cs="Arial"/>
          <w:color w:val="666666"/>
          <w:sz w:val="20"/>
          <w:szCs w:val="20"/>
          <w:shd w:val="clear" w:color="auto" w:fill="FFFFFF"/>
        </w:rPr>
        <w:t xml:space="preserve"> to </w:t>
      </w:r>
      <w:r w:rsidRPr="00AA4499">
        <w:rPr>
          <w:rFonts w:ascii="Arial" w:hAnsi="Arial" w:cs="Arial"/>
          <w:b/>
          <w:color w:val="666666"/>
          <w:sz w:val="20"/>
          <w:szCs w:val="20"/>
          <w:shd w:val="clear" w:color="auto" w:fill="FFFFFF"/>
        </w:rPr>
        <w:t>March 2015</w:t>
      </w:r>
      <w:r w:rsidRPr="0063109F">
        <w:rPr>
          <w:rFonts w:ascii="Arial" w:eastAsia="Gill Sans MT" w:hAnsi="Arial" w:cs="Arial"/>
          <w:color w:val="404040"/>
          <w:sz w:val="20"/>
          <w:szCs w:val="20"/>
          <w:lang w:eastAsia="ja-JP"/>
        </w:rPr>
        <w:t>.</w:t>
      </w:r>
    </w:p>
    <w:p w:rsidR="00F81517" w:rsidRPr="0063109F" w:rsidRDefault="00F81517" w:rsidP="00F81517">
      <w:pPr>
        <w:pStyle w:val="ListParagraph"/>
        <w:numPr>
          <w:ilvl w:val="0"/>
          <w:numId w:val="21"/>
        </w:numPr>
        <w:spacing w:before="11" w:line="360" w:lineRule="auto"/>
        <w:jc w:val="both"/>
        <w:rPr>
          <w:rFonts w:ascii="Arial" w:eastAsia="Gill Sans MT" w:hAnsi="Arial" w:cs="Arial"/>
          <w:color w:val="404040"/>
          <w:sz w:val="20"/>
          <w:szCs w:val="20"/>
          <w:lang w:eastAsia="ja-JP"/>
        </w:rPr>
      </w:pPr>
      <w:r w:rsidRPr="0063109F">
        <w:rPr>
          <w:rFonts w:ascii="Arial" w:eastAsia="Gill Sans MT" w:hAnsi="Arial" w:cs="Arial"/>
          <w:color w:val="404040"/>
          <w:sz w:val="20"/>
          <w:szCs w:val="20"/>
          <w:lang w:eastAsia="ja-JP"/>
        </w:rPr>
        <w:t xml:space="preserve">I have worked as a Web Designer with </w:t>
      </w:r>
      <w:r w:rsidRPr="00F149F9">
        <w:rPr>
          <w:rFonts w:ascii="Arial" w:eastAsia="Gill Sans MT" w:hAnsi="Arial" w:cs="Arial"/>
          <w:b/>
          <w:color w:val="404040"/>
          <w:sz w:val="20"/>
          <w:szCs w:val="20"/>
          <w:lang w:eastAsia="ja-JP"/>
        </w:rPr>
        <w:t>Axiom Consultancy Services</w:t>
      </w:r>
      <w:r w:rsidRPr="0063109F">
        <w:rPr>
          <w:rFonts w:ascii="Arial" w:eastAsia="Gill Sans MT" w:hAnsi="Arial" w:cs="Arial"/>
          <w:color w:val="404040"/>
          <w:sz w:val="20"/>
          <w:szCs w:val="20"/>
          <w:lang w:eastAsia="ja-JP"/>
        </w:rPr>
        <w:t xml:space="preserve"> since </w:t>
      </w:r>
      <w:r w:rsidRPr="00AA4499">
        <w:rPr>
          <w:rFonts w:ascii="Arial" w:hAnsi="Arial" w:cs="Arial"/>
          <w:b/>
          <w:color w:val="666666"/>
          <w:sz w:val="20"/>
          <w:szCs w:val="20"/>
          <w:shd w:val="clear" w:color="auto" w:fill="FFFFFF"/>
        </w:rPr>
        <w:t>Dec 2009</w:t>
      </w:r>
      <w:r w:rsidRPr="0063109F">
        <w:rPr>
          <w:rFonts w:ascii="Arial" w:hAnsi="Arial" w:cs="Arial"/>
          <w:color w:val="666666"/>
          <w:sz w:val="20"/>
          <w:szCs w:val="20"/>
          <w:shd w:val="clear" w:color="auto" w:fill="FFFFFF"/>
        </w:rPr>
        <w:t xml:space="preserve"> to </w:t>
      </w:r>
      <w:r w:rsidRPr="00AA4499">
        <w:rPr>
          <w:rFonts w:ascii="Arial" w:hAnsi="Arial" w:cs="Arial"/>
          <w:b/>
          <w:color w:val="666666"/>
          <w:sz w:val="20"/>
          <w:szCs w:val="20"/>
          <w:shd w:val="clear" w:color="auto" w:fill="FFFFFF"/>
        </w:rPr>
        <w:t>Feb 2013</w:t>
      </w:r>
      <w:r w:rsidRPr="00AA4499">
        <w:rPr>
          <w:rFonts w:ascii="Arial" w:eastAsia="Gill Sans MT" w:hAnsi="Arial" w:cs="Arial"/>
          <w:b/>
          <w:color w:val="404040"/>
          <w:sz w:val="20"/>
          <w:szCs w:val="20"/>
          <w:lang w:eastAsia="ja-JP"/>
        </w:rPr>
        <w:t>.</w:t>
      </w:r>
    </w:p>
    <w:p w:rsidR="00F81517" w:rsidRPr="00F81517" w:rsidRDefault="00F81517" w:rsidP="00F81517">
      <w:pPr>
        <w:pStyle w:val="SubsectionText"/>
        <w:numPr>
          <w:ilvl w:val="0"/>
          <w:numId w:val="21"/>
        </w:numPr>
        <w:spacing w:before="11" w:after="0" w:line="360" w:lineRule="auto"/>
        <w:jc w:val="both"/>
        <w:rPr>
          <w:rFonts w:ascii="Arial" w:hAnsi="Arial" w:cs="Arial"/>
        </w:rPr>
      </w:pPr>
      <w:r w:rsidRPr="0063109F">
        <w:rPr>
          <w:rFonts w:ascii="Arial" w:hAnsi="Arial" w:cs="Arial"/>
          <w:color w:val="404040"/>
        </w:rPr>
        <w:t xml:space="preserve">I have used technologies like </w:t>
      </w:r>
      <w:r w:rsidRPr="00B50BA9">
        <w:rPr>
          <w:rFonts w:ascii="Arial" w:hAnsi="Arial" w:cs="Arial"/>
          <w:b/>
          <w:color w:val="404040"/>
        </w:rPr>
        <w:t>Angular JS,</w:t>
      </w:r>
      <w:r>
        <w:rPr>
          <w:rFonts w:ascii="Arial" w:hAnsi="Arial" w:cs="Arial"/>
          <w:color w:val="404040"/>
        </w:rPr>
        <w:t xml:space="preserve"> </w:t>
      </w:r>
      <w:r w:rsidRPr="0063109F">
        <w:rPr>
          <w:rFonts w:ascii="Arial" w:hAnsi="Arial" w:cs="Arial"/>
          <w:b/>
          <w:color w:val="404040"/>
        </w:rPr>
        <w:t xml:space="preserve">jQuery, </w:t>
      </w:r>
      <w:r>
        <w:rPr>
          <w:rFonts w:ascii="Arial" w:hAnsi="Arial" w:cs="Arial"/>
          <w:b/>
          <w:color w:val="404040"/>
        </w:rPr>
        <w:t>HTML</w:t>
      </w:r>
      <w:r w:rsidRPr="0063109F">
        <w:rPr>
          <w:rFonts w:ascii="Arial" w:hAnsi="Arial" w:cs="Arial"/>
          <w:b/>
          <w:color w:val="404040"/>
        </w:rPr>
        <w:t>,  CSS, Materializecss, Bootstrap, Photoshop,</w:t>
      </w:r>
      <w:r>
        <w:rPr>
          <w:rFonts w:ascii="Arial" w:hAnsi="Arial" w:cs="Arial"/>
          <w:b/>
          <w:color w:val="404040"/>
        </w:rPr>
        <w:t xml:space="preserve"> Adobe XD.</w:t>
      </w:r>
    </w:p>
    <w:p w:rsidR="00F81517" w:rsidRDefault="00F81517" w:rsidP="00F81517">
      <w:pPr>
        <w:pStyle w:val="SubsectionText"/>
        <w:spacing w:before="11" w:after="0" w:line="360" w:lineRule="auto"/>
        <w:jc w:val="both"/>
        <w:rPr>
          <w:rFonts w:ascii="Arial" w:hAnsi="Arial" w:cs="Arial"/>
        </w:rPr>
      </w:pPr>
    </w:p>
    <w:p w:rsidR="00F81517" w:rsidRDefault="00F81517" w:rsidP="00F81517">
      <w:pPr>
        <w:pStyle w:val="SubsectionText"/>
        <w:spacing w:before="11" w:after="0" w:line="360" w:lineRule="auto"/>
        <w:jc w:val="both"/>
        <w:rPr>
          <w:rFonts w:ascii="Arial" w:hAnsi="Arial" w:cs="Arial"/>
        </w:rPr>
      </w:pPr>
    </w:p>
    <w:p w:rsidR="00F81517" w:rsidRDefault="00F81517" w:rsidP="00F81517">
      <w:pPr>
        <w:pStyle w:val="SubsectionText"/>
        <w:spacing w:before="11" w:after="0" w:line="360" w:lineRule="auto"/>
        <w:jc w:val="both"/>
        <w:rPr>
          <w:rFonts w:ascii="Arial" w:hAnsi="Arial" w:cs="Arial"/>
        </w:rPr>
      </w:pPr>
    </w:p>
    <w:p w:rsidR="00F81517" w:rsidRDefault="00F81517" w:rsidP="00F81517">
      <w:pPr>
        <w:pStyle w:val="SubsectionText"/>
        <w:spacing w:before="11" w:after="0" w:line="360" w:lineRule="auto"/>
        <w:jc w:val="both"/>
        <w:rPr>
          <w:rFonts w:ascii="Arial" w:hAnsi="Arial" w:cs="Arial"/>
        </w:rPr>
      </w:pPr>
    </w:p>
    <w:p w:rsidR="00F81517" w:rsidRPr="00F81517" w:rsidRDefault="00F81517" w:rsidP="00F81517">
      <w:pPr>
        <w:pStyle w:val="SubsectionText"/>
        <w:spacing w:before="11" w:after="0" w:line="360" w:lineRule="auto"/>
        <w:jc w:val="both"/>
        <w:rPr>
          <w:rFonts w:ascii="Arial" w:hAnsi="Arial" w:cs="Arial"/>
        </w:rPr>
      </w:pPr>
    </w:p>
    <w:p w:rsidR="00F81517" w:rsidRPr="0063109F" w:rsidRDefault="00F81517" w:rsidP="00F81517">
      <w:pPr>
        <w:pStyle w:val="SubsectionText"/>
        <w:spacing w:before="11" w:after="0" w:line="360" w:lineRule="auto"/>
        <w:ind w:left="720"/>
        <w:jc w:val="both"/>
        <w:rPr>
          <w:rFonts w:ascii="Arial" w:hAnsi="Arial" w:cs="Arial"/>
        </w:rPr>
      </w:pPr>
    </w:p>
    <w:p w:rsidR="00F81517" w:rsidRPr="00F81517" w:rsidRDefault="00F81517" w:rsidP="00F81517">
      <w:pPr>
        <w:rPr>
          <w:rFonts w:ascii="Calibri Light" w:eastAsiaTheme="majorEastAsia" w:hAnsi="Calibri Light" w:cstheme="majorBidi"/>
          <w:bCs/>
          <w:noProof/>
          <w:color w:val="404040" w:themeColor="text1" w:themeTint="BF"/>
          <w:sz w:val="36"/>
          <w:szCs w:val="36"/>
        </w:rPr>
      </w:pPr>
      <w:r w:rsidRPr="00F81517">
        <w:rPr>
          <w:rFonts w:ascii="Calibri Light" w:eastAsiaTheme="majorEastAsia" w:hAnsi="Calibri Light" w:cstheme="majorBidi"/>
          <w:bCs/>
          <w:noProof/>
          <w:color w:val="404040" w:themeColor="text1" w:themeTint="BF"/>
          <w:sz w:val="36"/>
          <w:szCs w:val="36"/>
        </w:rPr>
        <w:lastRenderedPageBreak/>
        <w:t>Technical Skills</w:t>
      </w:r>
    </w:p>
    <w:p w:rsidR="00F81517" w:rsidRPr="00F81517" w:rsidRDefault="00F81517" w:rsidP="00F81517">
      <w:pPr>
        <w:rPr>
          <w:rFonts w:ascii="Calibri Light" w:eastAsiaTheme="majorEastAsia" w:hAnsi="Calibri Light" w:cstheme="majorBidi"/>
          <w:bCs/>
          <w:noProof/>
          <w:color w:val="404040" w:themeColor="text1" w:themeTint="BF"/>
          <w:sz w:val="36"/>
          <w:szCs w:val="36"/>
        </w:rPr>
      </w:pP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
          <w:bCs/>
          <w:noProof/>
          <w:color w:val="404040" w:themeColor="text1" w:themeTint="BF"/>
          <w:sz w:val="28"/>
          <w:szCs w:val="28"/>
        </w:rPr>
        <w:t>Scripting:</w:t>
      </w:r>
      <w:bookmarkStart w:id="0" w:name="_Hlk483660307"/>
      <w:bookmarkEnd w:id="0"/>
      <w:r w:rsidRPr="00F81517">
        <w:rPr>
          <w:rFonts w:ascii="Calibri Light" w:eastAsiaTheme="majorEastAsia" w:hAnsi="Calibri Light" w:cstheme="majorBidi"/>
          <w:bCs/>
          <w:noProof/>
          <w:color w:val="404040" w:themeColor="text1" w:themeTint="BF"/>
          <w:sz w:val="28"/>
          <w:szCs w:val="28"/>
        </w:rPr>
        <w:t xml:space="preserve"> Angular JS, Jquery,  HTML, CSS, Materializecss Bootstrap 3, Bootstrap 4</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
          <w:bCs/>
          <w:noProof/>
          <w:color w:val="404040" w:themeColor="text1" w:themeTint="BF"/>
          <w:sz w:val="28"/>
          <w:szCs w:val="28"/>
        </w:rPr>
        <w:t>Design Tools:</w:t>
      </w:r>
      <w:r w:rsidRPr="00F81517">
        <w:rPr>
          <w:rFonts w:ascii="Calibri Light" w:eastAsiaTheme="majorEastAsia" w:hAnsi="Calibri Light" w:cstheme="majorBidi"/>
          <w:bCs/>
          <w:noProof/>
          <w:color w:val="404040" w:themeColor="text1" w:themeTint="BF"/>
          <w:sz w:val="28"/>
          <w:szCs w:val="28"/>
        </w:rPr>
        <w:t xml:space="preserve"> Adobe XD, Photoshop, Corel Draw, Adobe illustrator</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
          <w:bCs/>
          <w:noProof/>
          <w:color w:val="404040" w:themeColor="text1" w:themeTint="BF"/>
          <w:sz w:val="28"/>
          <w:szCs w:val="28"/>
        </w:rPr>
        <w:t>Developer Tools:</w:t>
      </w:r>
      <w:r w:rsidRPr="00F81517">
        <w:rPr>
          <w:rFonts w:ascii="Calibri Light" w:eastAsiaTheme="majorEastAsia" w:hAnsi="Calibri Light" w:cstheme="majorBidi"/>
          <w:bCs/>
          <w:noProof/>
          <w:color w:val="404040" w:themeColor="text1" w:themeTint="BF"/>
          <w:sz w:val="28"/>
          <w:szCs w:val="28"/>
        </w:rPr>
        <w:t xml:space="preserve"> Dreamweaver, Brackets, Notepad++  etc.</w:t>
      </w:r>
    </w:p>
    <w:p w:rsidR="00F81517" w:rsidRPr="00F81517" w:rsidRDefault="00F81517" w:rsidP="00F81517">
      <w:pPr>
        <w:rPr>
          <w:rFonts w:ascii="Calibri Light" w:eastAsiaTheme="majorEastAsia" w:hAnsi="Calibri Light" w:cstheme="majorBidi"/>
          <w:bCs/>
          <w:noProof/>
          <w:color w:val="404040" w:themeColor="text1" w:themeTint="BF"/>
          <w:sz w:val="28"/>
          <w:szCs w:val="28"/>
        </w:rPr>
      </w:pPr>
    </w:p>
    <w:p w:rsidR="00F81517" w:rsidRPr="00F81517" w:rsidRDefault="00F81517" w:rsidP="00F81517">
      <w:p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Key Roles</w:t>
      </w:r>
    </w:p>
    <w:p w:rsidR="00F81517" w:rsidRPr="00F81517" w:rsidRDefault="00F81517" w:rsidP="00F81517">
      <w:pPr>
        <w:rPr>
          <w:rFonts w:ascii="Calibri Light" w:eastAsiaTheme="majorEastAsia" w:hAnsi="Calibri Light" w:cstheme="majorBidi"/>
          <w:bCs/>
          <w:noProof/>
          <w:color w:val="404040" w:themeColor="text1" w:themeTint="BF"/>
          <w:sz w:val="28"/>
          <w:szCs w:val="28"/>
        </w:rPr>
      </w:pP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Assist team members and enabling knowledge sharing among the team</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Responsible to handle responsive sites for Web, IOS (Ipad and Iphone) devices.</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Demonstrated abilities in understanding the key designing requirements for the project.</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Artistic ability for creating simple graphics as well as general programming experience.</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Cross browser compatibility on IE, Firefox, Safari, Google Chrome &amp; Opera, Mobile and Ipad compatibility.</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Identifying improvement areas and implementing measures to maximize user experience.</w:t>
      </w:r>
    </w:p>
    <w:p w:rsidR="00F81517" w:rsidRPr="00F81517" w:rsidRDefault="00F81517" w:rsidP="00F81517">
      <w:pPr>
        <w:numPr>
          <w:ilvl w:val="0"/>
          <w:numId w:val="22"/>
        </w:numPr>
        <w:rPr>
          <w:rFonts w:ascii="Calibri Light" w:eastAsiaTheme="majorEastAsia" w:hAnsi="Calibri Light" w:cstheme="majorBidi"/>
          <w:bCs/>
          <w:noProof/>
          <w:color w:val="404040" w:themeColor="text1" w:themeTint="BF"/>
          <w:sz w:val="28"/>
          <w:szCs w:val="28"/>
        </w:rPr>
      </w:pPr>
      <w:r w:rsidRPr="00F81517">
        <w:rPr>
          <w:rFonts w:ascii="Calibri Light" w:eastAsiaTheme="majorEastAsia" w:hAnsi="Calibri Light" w:cstheme="majorBidi"/>
          <w:bCs/>
          <w:noProof/>
          <w:color w:val="404040" w:themeColor="text1" w:themeTint="BF"/>
          <w:sz w:val="28"/>
          <w:szCs w:val="28"/>
        </w:rPr>
        <w:t>Proven abilities in working with cross cultural teams during the project development phase.</w:t>
      </w:r>
    </w:p>
    <w:p w:rsidR="00246445" w:rsidRDefault="00246445">
      <w:pPr>
        <w:rPr>
          <w:rFonts w:ascii="Calibri Light" w:eastAsiaTheme="majorEastAsia" w:hAnsi="Calibri Light" w:cstheme="majorBidi"/>
          <w:bCs/>
          <w:color w:val="404040" w:themeColor="text1" w:themeTint="BF"/>
          <w:sz w:val="36"/>
          <w:szCs w:val="36"/>
        </w:rPr>
      </w:pPr>
    </w:p>
    <w:p w:rsidR="00F3312A" w:rsidRDefault="00F3312A">
      <w:pPr>
        <w:rPr>
          <w:rFonts w:ascii="Calibri Light" w:eastAsiaTheme="majorEastAsia" w:hAnsi="Calibri Light" w:cstheme="majorBidi"/>
          <w:bCs/>
          <w:color w:val="404040" w:themeColor="text1" w:themeTint="BF"/>
          <w:sz w:val="36"/>
          <w:szCs w:val="36"/>
        </w:rPr>
      </w:pPr>
    </w:p>
    <w:p w:rsidR="00F3312A" w:rsidRDefault="00F3312A">
      <w:pPr>
        <w:rPr>
          <w:rFonts w:ascii="Calibri Light" w:eastAsiaTheme="majorEastAsia" w:hAnsi="Calibri Light" w:cstheme="majorBidi"/>
          <w:bCs/>
          <w:color w:val="404040" w:themeColor="text1" w:themeTint="BF"/>
          <w:sz w:val="36"/>
          <w:szCs w:val="36"/>
        </w:rPr>
      </w:pPr>
    </w:p>
    <w:p w:rsidR="00F3312A" w:rsidRDefault="00F3312A">
      <w:pPr>
        <w:rPr>
          <w:rFonts w:ascii="Calibri Light" w:eastAsiaTheme="majorEastAsia" w:hAnsi="Calibri Light" w:cstheme="majorBidi"/>
          <w:bCs/>
          <w:color w:val="404040" w:themeColor="text1" w:themeTint="BF"/>
          <w:sz w:val="36"/>
          <w:szCs w:val="36"/>
        </w:rPr>
      </w:pPr>
    </w:p>
    <w:p w:rsidR="00F3312A" w:rsidRPr="00C3693D" w:rsidRDefault="00F3312A" w:rsidP="00C3693D">
      <w:pPr>
        <w:pStyle w:val="Heading1"/>
      </w:pPr>
      <w:r>
        <w:t>Project Experience - Detail</w:t>
      </w:r>
    </w:p>
    <w:p w:rsidR="00F3312A" w:rsidRPr="002E0AFE" w:rsidRDefault="00445381" w:rsidP="00F3312A">
      <w:pPr>
        <w:pStyle w:val="Heading2"/>
      </w:pPr>
      <w:r w:rsidRPr="00445381">
        <w:rPr>
          <w:b/>
          <w:color w:val="808080" w:themeColor="background1" w:themeShade="80"/>
          <w:lang w:bidi="en-US"/>
        </w:rPr>
        <w:t>Bhaskarad</w:t>
      </w:r>
      <w:r>
        <w:rPr>
          <w:b/>
          <w:color w:val="808080" w:themeColor="background1" w:themeShade="80"/>
          <w:lang w:bidi="en-US"/>
        </w:rPr>
        <w:t xml:space="preserve"> </w:t>
      </w:r>
      <w:r w:rsidR="00D46F61">
        <w:t>P</w:t>
      </w:r>
      <w:r w:rsidR="00EF4A82">
        <w:t>roject</w:t>
      </w:r>
      <w:r w:rsidR="00C3693D">
        <w:t xml:space="preserve"> 1 </w:t>
      </w:r>
    </w:p>
    <w:tbl>
      <w:tblPr>
        <w:tblStyle w:val="Formatvorlage1"/>
        <w:tblW w:w="0" w:type="auto"/>
        <w:tblLook w:val="04A0"/>
      </w:tblPr>
      <w:tblGrid>
        <w:gridCol w:w="1875"/>
        <w:gridCol w:w="7341"/>
      </w:tblGrid>
      <w:tr w:rsidR="00F3312A" w:rsidRPr="008E661A" w:rsidTr="00F3312A">
        <w:tc>
          <w:tcPr>
            <w:cnfStyle w:val="001000000000"/>
            <w:tcW w:w="1875" w:type="dxa"/>
          </w:tcPr>
          <w:p w:rsidR="00F3312A" w:rsidRPr="00AB3634" w:rsidRDefault="00F3312A" w:rsidP="00F3312A">
            <w:pPr>
              <w:pStyle w:val="Text"/>
              <w:rPr>
                <w:b/>
              </w:rPr>
            </w:pPr>
            <w:r w:rsidRPr="00AB3634">
              <w:rPr>
                <w:b/>
              </w:rPr>
              <w:t>Project Name</w:t>
            </w:r>
          </w:p>
        </w:tc>
        <w:tc>
          <w:tcPr>
            <w:tcW w:w="7341" w:type="dxa"/>
          </w:tcPr>
          <w:p w:rsidR="00F3312A" w:rsidRPr="00577E8B" w:rsidRDefault="00445381" w:rsidP="00F3312A">
            <w:pPr>
              <w:pStyle w:val="Text"/>
              <w:cnfStyle w:val="000000000000"/>
              <w:rPr>
                <w:b/>
              </w:rPr>
            </w:pPr>
            <w:r w:rsidRPr="00445381">
              <w:rPr>
                <w:b/>
                <w:bCs/>
                <w:color w:val="000000" w:themeColor="text1"/>
                <w:lang w:bidi="en-US"/>
              </w:rPr>
              <w:t xml:space="preserve">bhaskarad.com </w:t>
            </w:r>
            <w:hyperlink r:id="rId9"/>
          </w:p>
        </w:tc>
      </w:tr>
      <w:tr w:rsidR="00F3312A" w:rsidRPr="008E661A" w:rsidTr="00F3312A">
        <w:tc>
          <w:tcPr>
            <w:cnfStyle w:val="001000000000"/>
            <w:tcW w:w="1875" w:type="dxa"/>
          </w:tcPr>
          <w:p w:rsidR="00F3312A" w:rsidRPr="00AB3634" w:rsidRDefault="00F3312A" w:rsidP="00F3312A">
            <w:pPr>
              <w:pStyle w:val="Text"/>
              <w:rPr>
                <w:b/>
              </w:rPr>
            </w:pPr>
            <w:r w:rsidRPr="00AB3634">
              <w:rPr>
                <w:b/>
              </w:rPr>
              <w:t>Project Description</w:t>
            </w:r>
          </w:p>
        </w:tc>
        <w:tc>
          <w:tcPr>
            <w:tcW w:w="7341" w:type="dxa"/>
          </w:tcPr>
          <w:p w:rsidR="00445381" w:rsidRPr="00445381" w:rsidRDefault="00445381" w:rsidP="00445381">
            <w:pPr>
              <w:pStyle w:val="Text"/>
              <w:cnfStyle w:val="000000000000"/>
              <w:rPr>
                <w:lang w:bidi="en-US"/>
              </w:rPr>
            </w:pPr>
            <w:r w:rsidRPr="00445381">
              <w:rPr>
                <w:lang w:bidi="en-US"/>
              </w:rPr>
              <w:t>Bhaskarad.com is the brainchild of media-giant Dainik Bhaskar (DB) Group. It was initiated to shift and automate the manual process of approaching Ad agencies or DB’s booking counter for publishing Newspaper Ad onto the web. The main motto is to give convenience to advertisers in booking Ads while sitting at home thereby plugging the gap between Advertisers and the Newspaper.</w:t>
            </w:r>
          </w:p>
          <w:p w:rsidR="00F3312A" w:rsidRPr="00577E8B" w:rsidRDefault="00F3312A" w:rsidP="00F3312A">
            <w:pPr>
              <w:pStyle w:val="Text"/>
              <w:cnfStyle w:val="000000000000"/>
              <w:rPr>
                <w:lang w:val="en-IN" w:bidi="en-US"/>
              </w:rPr>
            </w:pPr>
          </w:p>
        </w:tc>
      </w:tr>
      <w:tr w:rsidR="00F3312A" w:rsidRPr="008E661A" w:rsidTr="00F3312A">
        <w:tc>
          <w:tcPr>
            <w:cnfStyle w:val="001000000000"/>
            <w:tcW w:w="1875" w:type="dxa"/>
          </w:tcPr>
          <w:p w:rsidR="00F3312A" w:rsidRPr="00AB3634" w:rsidRDefault="00F3312A" w:rsidP="00F3312A">
            <w:pPr>
              <w:pStyle w:val="Text"/>
              <w:rPr>
                <w:b/>
              </w:rPr>
            </w:pPr>
            <w:r w:rsidRPr="00AB3634">
              <w:rPr>
                <w:b/>
              </w:rPr>
              <w:t>Role</w:t>
            </w:r>
          </w:p>
        </w:tc>
        <w:tc>
          <w:tcPr>
            <w:tcW w:w="7341" w:type="dxa"/>
          </w:tcPr>
          <w:p w:rsidR="00F3312A" w:rsidRPr="00FF510D" w:rsidRDefault="00445381" w:rsidP="00F3312A">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F3312A" w:rsidRPr="008E661A" w:rsidTr="00F3312A">
        <w:tc>
          <w:tcPr>
            <w:cnfStyle w:val="001000000000"/>
            <w:tcW w:w="1875" w:type="dxa"/>
          </w:tcPr>
          <w:p w:rsidR="00F3312A" w:rsidRPr="00AB3634" w:rsidRDefault="00F3312A" w:rsidP="00F3312A">
            <w:pPr>
              <w:pStyle w:val="Text"/>
              <w:rPr>
                <w:b/>
              </w:rPr>
            </w:pPr>
            <w:r w:rsidRPr="00AB3634">
              <w:rPr>
                <w:b/>
              </w:rPr>
              <w:t>Responsibilities/</w:t>
            </w:r>
            <w:r w:rsidRPr="00AB3634">
              <w:rPr>
                <w:b/>
              </w:rPr>
              <w:br/>
              <w:t>Deliverables</w:t>
            </w:r>
          </w:p>
        </w:tc>
        <w:tc>
          <w:tcPr>
            <w:tcW w:w="7341" w:type="dxa"/>
          </w:tcPr>
          <w:p w:rsidR="00445381" w:rsidRPr="00445381" w:rsidRDefault="00445381" w:rsidP="00445381">
            <w:pPr>
              <w:pStyle w:val="unorderedlist"/>
              <w:cnfStyle w:val="000000000000"/>
            </w:pPr>
            <w:r w:rsidRPr="00445381">
              <w:t>End to End Implementation of the project</w:t>
            </w:r>
          </w:p>
          <w:p w:rsidR="00445381" w:rsidRPr="00445381" w:rsidRDefault="00445381" w:rsidP="00445381">
            <w:pPr>
              <w:pStyle w:val="unorderedlist"/>
              <w:cnfStyle w:val="000000000000"/>
            </w:pPr>
            <w:r w:rsidRPr="00445381">
              <w:rPr>
                <w:lang w:val="en-IN"/>
              </w:rPr>
              <w:t>Designed and developed the application using Photoshop along with Angular, HTML5, CSS3, Jquery, Bootstrap.</w:t>
            </w:r>
          </w:p>
          <w:p w:rsidR="00445381" w:rsidRPr="00445381" w:rsidRDefault="00445381" w:rsidP="00445381">
            <w:pPr>
              <w:pStyle w:val="unorderedlist"/>
              <w:cnfStyle w:val="000000000000"/>
              <w:rPr>
                <w:lang w:val="en-IN"/>
              </w:rPr>
            </w:pPr>
            <w:r w:rsidRPr="00445381">
              <w:t>Performed the UI Bug Fixing in product.</w:t>
            </w:r>
          </w:p>
          <w:p w:rsidR="00F3312A" w:rsidRPr="00FF510D" w:rsidRDefault="00F3312A" w:rsidP="0097554D">
            <w:pPr>
              <w:pStyle w:val="unorderedlist"/>
              <w:numPr>
                <w:ilvl w:val="0"/>
                <w:numId w:val="0"/>
              </w:numPr>
              <w:ind w:left="720"/>
              <w:cnfStyle w:val="000000000000"/>
              <w:rPr>
                <w:noProof/>
              </w:rPr>
            </w:pPr>
          </w:p>
        </w:tc>
      </w:tr>
    </w:tbl>
    <w:p w:rsidR="00654E26" w:rsidRDefault="00654E26" w:rsidP="00F3312A">
      <w:pPr>
        <w:pStyle w:val="Text"/>
      </w:pPr>
    </w:p>
    <w:p w:rsidR="00C32475" w:rsidRDefault="00C32475" w:rsidP="00F3312A">
      <w:pPr>
        <w:pStyle w:val="Text"/>
      </w:pPr>
    </w:p>
    <w:p w:rsidR="00C32475" w:rsidRDefault="00C32475" w:rsidP="00F3312A">
      <w:pPr>
        <w:pStyle w:val="Text"/>
      </w:pPr>
    </w:p>
    <w:p w:rsidR="00B86B50" w:rsidRDefault="00B86B50" w:rsidP="00F3312A">
      <w:pPr>
        <w:pStyle w:val="Text"/>
      </w:pPr>
    </w:p>
    <w:p w:rsidR="002B0C94" w:rsidRDefault="002B0C94" w:rsidP="00F3312A">
      <w:pPr>
        <w:pStyle w:val="Text"/>
      </w:pPr>
    </w:p>
    <w:p w:rsidR="002B0C94" w:rsidRDefault="002B0C94" w:rsidP="00F3312A">
      <w:pPr>
        <w:pStyle w:val="Text"/>
      </w:pPr>
    </w:p>
    <w:p w:rsidR="002B0C94" w:rsidRDefault="002B0C94" w:rsidP="00F3312A">
      <w:pPr>
        <w:pStyle w:val="Text"/>
      </w:pPr>
    </w:p>
    <w:p w:rsidR="00C32475" w:rsidRPr="002E0AFE" w:rsidRDefault="00445381" w:rsidP="00C32475">
      <w:pPr>
        <w:pStyle w:val="Heading2"/>
      </w:pPr>
      <w:r w:rsidRPr="00445381">
        <w:rPr>
          <w:b/>
          <w:color w:val="000000" w:themeColor="text1"/>
        </w:rPr>
        <w:lastRenderedPageBreak/>
        <w:t>HomeOnline</w:t>
      </w:r>
      <w:r>
        <w:t xml:space="preserve">  </w:t>
      </w:r>
      <w:r w:rsidR="00C32475">
        <w:t>project 2</w:t>
      </w:r>
    </w:p>
    <w:tbl>
      <w:tblPr>
        <w:tblStyle w:val="Formatvorlage1"/>
        <w:tblW w:w="0" w:type="auto"/>
        <w:tblLook w:val="04A0"/>
      </w:tblPr>
      <w:tblGrid>
        <w:gridCol w:w="1875"/>
        <w:gridCol w:w="7341"/>
      </w:tblGrid>
      <w:tr w:rsidR="00C32475" w:rsidRPr="008E661A" w:rsidTr="0009566E">
        <w:tc>
          <w:tcPr>
            <w:cnfStyle w:val="001000000000"/>
            <w:tcW w:w="1875" w:type="dxa"/>
          </w:tcPr>
          <w:p w:rsidR="00C32475" w:rsidRPr="00AB3634" w:rsidRDefault="00C32475" w:rsidP="0009566E">
            <w:pPr>
              <w:pStyle w:val="Text"/>
              <w:rPr>
                <w:b/>
              </w:rPr>
            </w:pPr>
            <w:r w:rsidRPr="00AB3634">
              <w:rPr>
                <w:b/>
              </w:rPr>
              <w:t>Project Name</w:t>
            </w:r>
          </w:p>
        </w:tc>
        <w:tc>
          <w:tcPr>
            <w:tcW w:w="7341" w:type="dxa"/>
          </w:tcPr>
          <w:p w:rsidR="00C32475" w:rsidRPr="00577E8B" w:rsidRDefault="00445381" w:rsidP="0009566E">
            <w:pPr>
              <w:pStyle w:val="Text"/>
              <w:cnfStyle w:val="000000000000"/>
              <w:rPr>
                <w:b/>
              </w:rPr>
            </w:pPr>
            <w:r w:rsidRPr="00445381">
              <w:rPr>
                <w:b/>
                <w:bCs/>
                <w:color w:val="000000" w:themeColor="text1"/>
              </w:rPr>
              <w:t xml:space="preserve">HomeOnline.com </w:t>
            </w:r>
            <w:hyperlink r:id="rId10"/>
          </w:p>
        </w:tc>
      </w:tr>
      <w:tr w:rsidR="00D46F61" w:rsidRPr="008E661A" w:rsidTr="0009566E">
        <w:tc>
          <w:tcPr>
            <w:cnfStyle w:val="001000000000"/>
            <w:tcW w:w="1875" w:type="dxa"/>
          </w:tcPr>
          <w:p w:rsidR="00D46F61" w:rsidRPr="00AB3634" w:rsidRDefault="00D46F61" w:rsidP="007F738F">
            <w:pPr>
              <w:pStyle w:val="Text"/>
              <w:rPr>
                <w:b/>
              </w:rPr>
            </w:pPr>
            <w:r w:rsidRPr="00AB3634">
              <w:rPr>
                <w:b/>
              </w:rPr>
              <w:t>Role</w:t>
            </w:r>
          </w:p>
        </w:tc>
        <w:tc>
          <w:tcPr>
            <w:tcW w:w="7341" w:type="dxa"/>
          </w:tcPr>
          <w:p w:rsidR="00D46F61" w:rsidRPr="00FF510D" w:rsidRDefault="00445381" w:rsidP="007F738F">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D46F61" w:rsidRPr="008E661A" w:rsidTr="0009566E">
        <w:tc>
          <w:tcPr>
            <w:cnfStyle w:val="001000000000"/>
            <w:tcW w:w="1875" w:type="dxa"/>
          </w:tcPr>
          <w:p w:rsidR="00D46F61" w:rsidRPr="00AB3634" w:rsidRDefault="00D46F61" w:rsidP="0009566E">
            <w:pPr>
              <w:pStyle w:val="Text"/>
              <w:rPr>
                <w:b/>
              </w:rPr>
            </w:pPr>
            <w:r w:rsidRPr="00AB3634">
              <w:rPr>
                <w:b/>
              </w:rPr>
              <w:t>Project Description</w:t>
            </w:r>
          </w:p>
        </w:tc>
        <w:tc>
          <w:tcPr>
            <w:tcW w:w="7341" w:type="dxa"/>
          </w:tcPr>
          <w:p w:rsidR="00445381" w:rsidRPr="00445381" w:rsidRDefault="00445381" w:rsidP="00445381">
            <w:pPr>
              <w:pStyle w:val="Text"/>
              <w:cnfStyle w:val="000000000000"/>
              <w:rPr>
                <w:lang w:bidi="en-US"/>
              </w:rPr>
            </w:pPr>
            <w:r w:rsidRPr="00445381">
              <w:rPr>
                <w:lang w:bidi="en-US"/>
              </w:rPr>
              <w:t>It is an online Real Estate Portal with pre-buying and post buying facilities for the end user. It provides the users Home Buying Guide, Home Search, Home Services, Home Designs, Home Tips. It helps the user to design showcase, decorating interior or exterior of homes based on the Vastu.</w:t>
            </w:r>
          </w:p>
          <w:p w:rsidR="00D46F61" w:rsidRPr="00577E8B" w:rsidRDefault="00D46F61" w:rsidP="008C4876">
            <w:pPr>
              <w:pStyle w:val="Text"/>
              <w:cnfStyle w:val="000000000000"/>
              <w:rPr>
                <w:lang w:val="en-IN" w:bidi="en-US"/>
              </w:rPr>
            </w:pPr>
          </w:p>
        </w:tc>
      </w:tr>
      <w:tr w:rsidR="00D46F61" w:rsidRPr="008E661A" w:rsidTr="0009566E">
        <w:tc>
          <w:tcPr>
            <w:cnfStyle w:val="001000000000"/>
            <w:tcW w:w="1875" w:type="dxa"/>
          </w:tcPr>
          <w:p w:rsidR="00D46F61" w:rsidRPr="00AB3634" w:rsidRDefault="00D46F61" w:rsidP="0009566E">
            <w:pPr>
              <w:pStyle w:val="Text"/>
              <w:rPr>
                <w:b/>
              </w:rPr>
            </w:pPr>
            <w:r w:rsidRPr="00AB3634">
              <w:rPr>
                <w:b/>
              </w:rPr>
              <w:t>Responsibilities/</w:t>
            </w:r>
            <w:r w:rsidRPr="00AB3634">
              <w:rPr>
                <w:b/>
              </w:rPr>
              <w:br/>
              <w:t>Deliverables</w:t>
            </w:r>
          </w:p>
        </w:tc>
        <w:tc>
          <w:tcPr>
            <w:tcW w:w="7341" w:type="dxa"/>
          </w:tcPr>
          <w:p w:rsidR="00445381" w:rsidRPr="00445381" w:rsidRDefault="00445381" w:rsidP="00445381">
            <w:pPr>
              <w:pStyle w:val="unorderedlist"/>
              <w:cnfStyle w:val="000000000000"/>
            </w:pPr>
            <w:r w:rsidRPr="00445381">
              <w:t>End to End Implementation of the project</w:t>
            </w:r>
          </w:p>
          <w:p w:rsidR="00445381" w:rsidRPr="00445381" w:rsidRDefault="00445381" w:rsidP="00445381">
            <w:pPr>
              <w:pStyle w:val="unorderedlist"/>
              <w:cnfStyle w:val="000000000000"/>
            </w:pPr>
            <w:r w:rsidRPr="00445381">
              <w:rPr>
                <w:lang w:val="en-IN"/>
              </w:rPr>
              <w:t>Designed and developed the application using Photoshop along with HTML5, CSS3, Jquery, Bootstrap.</w:t>
            </w:r>
          </w:p>
          <w:p w:rsidR="00445381" w:rsidRPr="00445381" w:rsidRDefault="00445381" w:rsidP="00445381">
            <w:pPr>
              <w:pStyle w:val="unorderedlist"/>
              <w:cnfStyle w:val="000000000000"/>
              <w:rPr>
                <w:lang w:val="en-IN"/>
              </w:rPr>
            </w:pPr>
            <w:r w:rsidRPr="00445381">
              <w:t>Performed the UI Bug Fixing in product.</w:t>
            </w:r>
            <w:r w:rsidRPr="00445381">
              <w:rPr>
                <w:rFonts w:ascii="Arial" w:eastAsia="Gill Sans MT" w:hAnsi="Arial" w:cs="Arial"/>
                <w:color w:val="404040"/>
                <w:sz w:val="20"/>
                <w:szCs w:val="20"/>
                <w:lang w:val="en-IN" w:eastAsia="ja-JP"/>
              </w:rPr>
              <w:t xml:space="preserve"> </w:t>
            </w:r>
            <w:r w:rsidRPr="00445381">
              <w:rPr>
                <w:lang w:val="en-IN"/>
              </w:rPr>
              <w:t>Defect fixing for mobile view issues for iPhone, tablet etc.</w:t>
            </w:r>
          </w:p>
          <w:p w:rsidR="00445381" w:rsidRPr="00445381" w:rsidRDefault="00445381" w:rsidP="00445381">
            <w:pPr>
              <w:pStyle w:val="unorderedlist"/>
              <w:numPr>
                <w:ilvl w:val="0"/>
                <w:numId w:val="0"/>
              </w:numPr>
              <w:ind w:left="720"/>
              <w:cnfStyle w:val="000000000000"/>
              <w:rPr>
                <w:lang w:val="en-IN"/>
              </w:rPr>
            </w:pPr>
          </w:p>
          <w:p w:rsidR="00D46F61" w:rsidRDefault="00D46F61" w:rsidP="007E38E9">
            <w:pPr>
              <w:pStyle w:val="unorderedlist"/>
              <w:numPr>
                <w:ilvl w:val="0"/>
                <w:numId w:val="0"/>
              </w:numPr>
              <w:ind w:left="720"/>
              <w:cnfStyle w:val="000000000000"/>
              <w:rPr>
                <w:rStyle w:val="apple-style-span"/>
              </w:rPr>
            </w:pPr>
          </w:p>
          <w:p w:rsidR="00D46F61" w:rsidRDefault="00D46F61" w:rsidP="007E38E9">
            <w:pPr>
              <w:pStyle w:val="unorderedlist"/>
              <w:numPr>
                <w:ilvl w:val="0"/>
                <w:numId w:val="0"/>
              </w:numPr>
              <w:ind w:left="720"/>
              <w:cnfStyle w:val="000000000000"/>
              <w:rPr>
                <w:rStyle w:val="apple-style-span"/>
              </w:rPr>
            </w:pPr>
          </w:p>
          <w:p w:rsidR="00D46F61" w:rsidRPr="00FF510D" w:rsidRDefault="00D46F61" w:rsidP="00D66AF2">
            <w:pPr>
              <w:pStyle w:val="unorderedlist"/>
              <w:numPr>
                <w:ilvl w:val="0"/>
                <w:numId w:val="0"/>
              </w:numPr>
              <w:ind w:left="720"/>
              <w:cnfStyle w:val="000000000000"/>
              <w:rPr>
                <w:noProof/>
              </w:rPr>
            </w:pPr>
          </w:p>
        </w:tc>
      </w:tr>
    </w:tbl>
    <w:p w:rsidR="00C32475" w:rsidRDefault="00C32475" w:rsidP="00F3312A">
      <w:pPr>
        <w:pStyle w:val="Text"/>
      </w:pPr>
    </w:p>
    <w:p w:rsidR="00DD343A" w:rsidRPr="002E0AFE" w:rsidRDefault="00445381" w:rsidP="00DD343A">
      <w:pPr>
        <w:pStyle w:val="Heading2"/>
      </w:pPr>
      <w:bookmarkStart w:id="1" w:name="_GoBack"/>
      <w:bookmarkEnd w:id="1"/>
      <w:r w:rsidRPr="00A37679">
        <w:rPr>
          <w:rFonts w:ascii="Arial" w:hAnsi="Arial" w:cs="Arial"/>
          <w:b/>
          <w:sz w:val="18"/>
          <w:szCs w:val="20"/>
        </w:rPr>
        <w:t>VirtualUP Ai</w:t>
      </w:r>
      <w:r w:rsidR="00DD343A">
        <w:t xml:space="preserve"> project </w:t>
      </w:r>
      <w:r w:rsidR="00944F5D">
        <w:t>3</w:t>
      </w:r>
    </w:p>
    <w:tbl>
      <w:tblPr>
        <w:tblStyle w:val="Formatvorlage1"/>
        <w:tblW w:w="0" w:type="auto"/>
        <w:tblLook w:val="04A0"/>
      </w:tblPr>
      <w:tblGrid>
        <w:gridCol w:w="1875"/>
        <w:gridCol w:w="7341"/>
      </w:tblGrid>
      <w:tr w:rsidR="00DD343A" w:rsidRPr="008E661A" w:rsidTr="00961592">
        <w:tc>
          <w:tcPr>
            <w:cnfStyle w:val="001000000000"/>
            <w:tcW w:w="1875" w:type="dxa"/>
          </w:tcPr>
          <w:p w:rsidR="00DD343A" w:rsidRPr="00AB3634" w:rsidRDefault="00DD343A" w:rsidP="00961592">
            <w:pPr>
              <w:pStyle w:val="Text"/>
              <w:rPr>
                <w:b/>
              </w:rPr>
            </w:pPr>
            <w:r w:rsidRPr="00AB3634">
              <w:rPr>
                <w:b/>
              </w:rPr>
              <w:t>Project Name</w:t>
            </w:r>
          </w:p>
        </w:tc>
        <w:tc>
          <w:tcPr>
            <w:tcW w:w="7341" w:type="dxa"/>
          </w:tcPr>
          <w:p w:rsidR="00DD343A" w:rsidRPr="00FF510D" w:rsidRDefault="00445381" w:rsidP="00961592">
            <w:pPr>
              <w:pStyle w:val="Text"/>
              <w:cnfStyle w:val="000000000000"/>
              <w:rPr>
                <w:lang w:bidi="en-US"/>
              </w:rPr>
            </w:pPr>
            <w:r w:rsidRPr="00A37679">
              <w:rPr>
                <w:rFonts w:ascii="Arial" w:hAnsi="Arial" w:cs="Arial"/>
                <w:b/>
                <w:bCs/>
                <w:sz w:val="18"/>
                <w:szCs w:val="20"/>
              </w:rPr>
              <w:t>VirtualUP Ai</w:t>
            </w:r>
            <w:r>
              <w:rPr>
                <w:rFonts w:ascii="Arial" w:hAnsi="Arial" w:cs="Arial"/>
                <w:b/>
                <w:bCs/>
                <w:sz w:val="18"/>
                <w:szCs w:val="20"/>
              </w:rPr>
              <w:t xml:space="preserve"> (</w:t>
            </w:r>
            <w:hyperlink r:id="rId11" w:history="1">
              <w:r w:rsidRPr="00341051">
                <w:rPr>
                  <w:rStyle w:val="Hyperlink"/>
                </w:rPr>
                <w:t>https://www.virtualup.ai/</w:t>
              </w:r>
            </w:hyperlink>
            <w:r>
              <w:t>)</w:t>
            </w:r>
          </w:p>
        </w:tc>
      </w:tr>
      <w:tr w:rsidR="00DD343A" w:rsidRPr="008E661A" w:rsidTr="00961592">
        <w:tc>
          <w:tcPr>
            <w:cnfStyle w:val="001000000000"/>
            <w:tcW w:w="1875" w:type="dxa"/>
          </w:tcPr>
          <w:p w:rsidR="00DD343A" w:rsidRPr="00AB3634" w:rsidRDefault="00DD343A" w:rsidP="00961592">
            <w:pPr>
              <w:pStyle w:val="Text"/>
              <w:rPr>
                <w:b/>
              </w:rPr>
            </w:pPr>
            <w:r w:rsidRPr="00AB3634">
              <w:rPr>
                <w:b/>
              </w:rPr>
              <w:t>Project Description</w:t>
            </w:r>
          </w:p>
        </w:tc>
        <w:tc>
          <w:tcPr>
            <w:tcW w:w="7341" w:type="dxa"/>
          </w:tcPr>
          <w:p w:rsidR="00F13B5D" w:rsidRPr="00F13B5D" w:rsidRDefault="00445381" w:rsidP="00F13B5D">
            <w:pPr>
              <w:pStyle w:val="Text"/>
              <w:cnfStyle w:val="000000000000"/>
              <w:rPr>
                <w:lang w:bidi="en-US"/>
              </w:rPr>
            </w:pPr>
            <w:r w:rsidRPr="00445381">
              <w:rPr>
                <w:lang w:bidi="en-US"/>
              </w:rPr>
              <w:t>VirtualUP Ai has created and perfected an incredible automated sales process in order to decrease your amount of lost prospects and increase your dealership’s profits.</w:t>
            </w:r>
          </w:p>
        </w:tc>
      </w:tr>
      <w:tr w:rsidR="00DD343A" w:rsidRPr="008E661A" w:rsidTr="00961592">
        <w:tc>
          <w:tcPr>
            <w:cnfStyle w:val="001000000000"/>
            <w:tcW w:w="1875" w:type="dxa"/>
          </w:tcPr>
          <w:p w:rsidR="00DD343A" w:rsidRPr="00AB3634" w:rsidRDefault="00DD343A" w:rsidP="00961592">
            <w:pPr>
              <w:pStyle w:val="Text"/>
              <w:rPr>
                <w:b/>
              </w:rPr>
            </w:pPr>
            <w:r w:rsidRPr="00AB3634">
              <w:rPr>
                <w:b/>
              </w:rPr>
              <w:t>Role</w:t>
            </w:r>
          </w:p>
        </w:tc>
        <w:tc>
          <w:tcPr>
            <w:tcW w:w="7341" w:type="dxa"/>
          </w:tcPr>
          <w:p w:rsidR="00DD343A" w:rsidRPr="00FF510D" w:rsidRDefault="00445381" w:rsidP="00961592">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DD343A" w:rsidRPr="008E661A" w:rsidTr="00961592">
        <w:tc>
          <w:tcPr>
            <w:cnfStyle w:val="001000000000"/>
            <w:tcW w:w="1875" w:type="dxa"/>
          </w:tcPr>
          <w:p w:rsidR="00DD343A" w:rsidRPr="00AB3634" w:rsidRDefault="00DD343A" w:rsidP="00961592">
            <w:pPr>
              <w:pStyle w:val="Text"/>
              <w:rPr>
                <w:b/>
              </w:rPr>
            </w:pPr>
            <w:r w:rsidRPr="00AB3634">
              <w:rPr>
                <w:b/>
              </w:rPr>
              <w:t>Responsibilities/</w:t>
            </w:r>
            <w:r w:rsidRPr="00AB3634">
              <w:rPr>
                <w:b/>
              </w:rPr>
              <w:br/>
              <w:t>Deliverables</w:t>
            </w:r>
          </w:p>
        </w:tc>
        <w:tc>
          <w:tcPr>
            <w:tcW w:w="7341" w:type="dxa"/>
          </w:tcPr>
          <w:p w:rsidR="00445381" w:rsidRPr="00445381" w:rsidRDefault="00445381" w:rsidP="00445381">
            <w:pPr>
              <w:pStyle w:val="unorderedlist"/>
              <w:cnfStyle w:val="000000000000"/>
            </w:pPr>
            <w:r w:rsidRPr="00445381">
              <w:rPr>
                <w:lang w:val="en-IN"/>
              </w:rPr>
              <w:t>Designed and developed the application using HTML5, CSS3, Jquery, Bootstrap.</w:t>
            </w:r>
          </w:p>
          <w:p w:rsidR="00445381" w:rsidRPr="00445381" w:rsidRDefault="00445381" w:rsidP="00445381">
            <w:pPr>
              <w:pStyle w:val="unorderedlist"/>
              <w:cnfStyle w:val="000000000000"/>
              <w:rPr>
                <w:lang w:val="en-IN"/>
              </w:rPr>
            </w:pPr>
            <w:r w:rsidRPr="00445381">
              <w:t>Performed the UI Bug Fixing in product.</w:t>
            </w:r>
          </w:p>
          <w:p w:rsidR="00445381" w:rsidRPr="00445381" w:rsidRDefault="00445381" w:rsidP="00445381">
            <w:pPr>
              <w:pStyle w:val="unorderedlist"/>
              <w:cnfStyle w:val="000000000000"/>
              <w:rPr>
                <w:lang w:val="en-IN"/>
              </w:rPr>
            </w:pPr>
            <w:r w:rsidRPr="00445381">
              <w:rPr>
                <w:lang w:val="en-IN"/>
              </w:rPr>
              <w:t>Defect fixing for mobile view issues for iPhone, tablet etc.</w:t>
            </w:r>
          </w:p>
          <w:p w:rsidR="00DD343A" w:rsidRPr="00FF510D" w:rsidRDefault="00DD343A" w:rsidP="00F13B5D">
            <w:pPr>
              <w:pStyle w:val="unorderedlist"/>
              <w:numPr>
                <w:ilvl w:val="0"/>
                <w:numId w:val="0"/>
              </w:numPr>
              <w:ind w:left="720"/>
              <w:cnfStyle w:val="000000000000"/>
              <w:rPr>
                <w:noProof/>
              </w:rPr>
            </w:pPr>
            <w:r>
              <w:rPr>
                <w:rStyle w:val="apple-style-span"/>
              </w:rPr>
              <w:t xml:space="preserve">.   </w:t>
            </w:r>
          </w:p>
        </w:tc>
      </w:tr>
    </w:tbl>
    <w:p w:rsidR="00C3693D" w:rsidRDefault="00C3693D" w:rsidP="00F3312A">
      <w:pPr>
        <w:pStyle w:val="Text"/>
      </w:pPr>
    </w:p>
    <w:p w:rsidR="00944F5D" w:rsidRDefault="00944F5D" w:rsidP="00F3312A">
      <w:pPr>
        <w:pStyle w:val="Text"/>
      </w:pPr>
    </w:p>
    <w:p w:rsidR="00944F5D" w:rsidRDefault="00944F5D" w:rsidP="00F3312A">
      <w:pPr>
        <w:pStyle w:val="Text"/>
      </w:pPr>
    </w:p>
    <w:p w:rsidR="00944F5D" w:rsidRDefault="00944F5D" w:rsidP="00F3312A">
      <w:pPr>
        <w:pStyle w:val="Text"/>
      </w:pPr>
    </w:p>
    <w:p w:rsidR="006B7E1D" w:rsidRDefault="00445381" w:rsidP="006B7E1D">
      <w:pPr>
        <w:pStyle w:val="Heading2"/>
      </w:pPr>
      <w:r w:rsidRPr="00445381">
        <w:rPr>
          <w:b/>
        </w:rPr>
        <w:t xml:space="preserve">Mindhour </w:t>
      </w:r>
      <w:r w:rsidR="006B7E1D">
        <w:t xml:space="preserve">project </w:t>
      </w:r>
      <w:r w:rsidR="00944F5D">
        <w:t>4</w:t>
      </w:r>
    </w:p>
    <w:tbl>
      <w:tblPr>
        <w:tblStyle w:val="Formatvorlage1"/>
        <w:tblW w:w="0" w:type="auto"/>
        <w:tblLook w:val="04A0"/>
      </w:tblPr>
      <w:tblGrid>
        <w:gridCol w:w="1875"/>
        <w:gridCol w:w="7341"/>
      </w:tblGrid>
      <w:tr w:rsidR="006B7E1D" w:rsidRPr="008E661A" w:rsidTr="00E605E6">
        <w:tc>
          <w:tcPr>
            <w:cnfStyle w:val="001000000000"/>
            <w:tcW w:w="1875" w:type="dxa"/>
          </w:tcPr>
          <w:p w:rsidR="006B7E1D" w:rsidRPr="00AB3634" w:rsidRDefault="006B7E1D" w:rsidP="00E605E6">
            <w:pPr>
              <w:pStyle w:val="Text"/>
              <w:rPr>
                <w:b/>
              </w:rPr>
            </w:pPr>
            <w:r w:rsidRPr="00AB3634">
              <w:rPr>
                <w:b/>
              </w:rPr>
              <w:t>Project Name</w:t>
            </w:r>
          </w:p>
        </w:tc>
        <w:tc>
          <w:tcPr>
            <w:tcW w:w="7341" w:type="dxa"/>
          </w:tcPr>
          <w:p w:rsidR="006B7E1D" w:rsidRPr="00FF510D" w:rsidRDefault="00F675C9" w:rsidP="00445381">
            <w:pPr>
              <w:pStyle w:val="Text"/>
              <w:cnfStyle w:val="000000000000"/>
              <w:rPr>
                <w:lang w:bidi="en-US"/>
              </w:rPr>
            </w:pPr>
            <w:hyperlink r:id="rId12" w:history="1">
              <w:r w:rsidR="00445381" w:rsidRPr="0063109F">
                <w:rPr>
                  <w:rStyle w:val="Hyperlink"/>
                  <w:rFonts w:ascii="Arial" w:hAnsi="Arial" w:cs="Arial"/>
                  <w:sz w:val="20"/>
                  <w:szCs w:val="20"/>
                </w:rPr>
                <w:t>http://www.mindhour.com/</w:t>
              </w:r>
            </w:hyperlink>
            <w:r w:rsidR="00F13B5D">
              <w:rPr>
                <w:lang w:bidi="en-US"/>
              </w:rPr>
              <w:t xml:space="preserve">  </w:t>
            </w:r>
          </w:p>
        </w:tc>
      </w:tr>
      <w:tr w:rsidR="006B7E1D" w:rsidRPr="008E661A" w:rsidTr="00E605E6">
        <w:tc>
          <w:tcPr>
            <w:cnfStyle w:val="001000000000"/>
            <w:tcW w:w="1875" w:type="dxa"/>
          </w:tcPr>
          <w:p w:rsidR="006B7E1D" w:rsidRPr="00AB3634" w:rsidRDefault="006B7E1D" w:rsidP="00E605E6">
            <w:pPr>
              <w:pStyle w:val="Text"/>
              <w:rPr>
                <w:b/>
              </w:rPr>
            </w:pPr>
            <w:r w:rsidRPr="00AB3634">
              <w:rPr>
                <w:b/>
              </w:rPr>
              <w:t>Project Description</w:t>
            </w:r>
          </w:p>
        </w:tc>
        <w:tc>
          <w:tcPr>
            <w:tcW w:w="7341" w:type="dxa"/>
          </w:tcPr>
          <w:p w:rsidR="006B7E1D" w:rsidRPr="00FF510D" w:rsidRDefault="00445381" w:rsidP="009158B4">
            <w:pPr>
              <w:pStyle w:val="Text"/>
              <w:jc w:val="both"/>
              <w:cnfStyle w:val="000000000000"/>
              <w:rPr>
                <w:lang w:bidi="en-US"/>
              </w:rPr>
            </w:pPr>
            <w:r w:rsidRPr="00445381">
              <w:rPr>
                <w:lang w:bidi="en-US"/>
              </w:rPr>
              <w:t>It is an online Self-Study Package which ensures improved performance of a child by making learning very simple, effective and experiential.</w:t>
            </w:r>
          </w:p>
        </w:tc>
      </w:tr>
      <w:tr w:rsidR="006B7E1D" w:rsidRPr="008E661A" w:rsidTr="00E605E6">
        <w:tc>
          <w:tcPr>
            <w:cnfStyle w:val="001000000000"/>
            <w:tcW w:w="1875" w:type="dxa"/>
          </w:tcPr>
          <w:p w:rsidR="006B7E1D" w:rsidRPr="00AB3634" w:rsidRDefault="006B7E1D" w:rsidP="00E605E6">
            <w:pPr>
              <w:pStyle w:val="Text"/>
              <w:rPr>
                <w:b/>
              </w:rPr>
            </w:pPr>
            <w:r w:rsidRPr="00AB3634">
              <w:rPr>
                <w:b/>
              </w:rPr>
              <w:t>Role</w:t>
            </w:r>
          </w:p>
        </w:tc>
        <w:tc>
          <w:tcPr>
            <w:tcW w:w="7341" w:type="dxa"/>
          </w:tcPr>
          <w:p w:rsidR="006B7E1D" w:rsidRPr="00FF510D" w:rsidRDefault="009158B4" w:rsidP="00E605E6">
            <w:pPr>
              <w:pStyle w:val="Text"/>
              <w:cnfStyle w:val="000000000000"/>
            </w:pPr>
            <w:r>
              <w:t>Front end developer (Angular js)</w:t>
            </w:r>
          </w:p>
        </w:tc>
      </w:tr>
      <w:tr w:rsidR="006B7E1D" w:rsidRPr="008E661A" w:rsidTr="00E605E6">
        <w:tc>
          <w:tcPr>
            <w:cnfStyle w:val="001000000000"/>
            <w:tcW w:w="1875" w:type="dxa"/>
          </w:tcPr>
          <w:p w:rsidR="006B7E1D" w:rsidRPr="00AB3634" w:rsidRDefault="006B7E1D" w:rsidP="00E605E6">
            <w:pPr>
              <w:pStyle w:val="Text"/>
              <w:rPr>
                <w:b/>
              </w:rPr>
            </w:pPr>
            <w:r w:rsidRPr="00AB3634">
              <w:rPr>
                <w:b/>
              </w:rPr>
              <w:t>Responsibilities/</w:t>
            </w:r>
            <w:r w:rsidRPr="00AB3634">
              <w:rPr>
                <w:b/>
              </w:rPr>
              <w:br/>
              <w:t>Deliverables</w:t>
            </w:r>
          </w:p>
        </w:tc>
        <w:tc>
          <w:tcPr>
            <w:tcW w:w="7341" w:type="dxa"/>
          </w:tcPr>
          <w:p w:rsidR="00671752" w:rsidRPr="00445381" w:rsidRDefault="00671752" w:rsidP="00671752">
            <w:pPr>
              <w:pStyle w:val="unorderedlist"/>
              <w:cnfStyle w:val="000000000000"/>
            </w:pPr>
            <w:r w:rsidRPr="00445381">
              <w:rPr>
                <w:lang w:val="en-IN"/>
              </w:rPr>
              <w:t>Designed and developed the application using HTML5, CSS3, Jquery, Bootstrap.</w:t>
            </w:r>
          </w:p>
          <w:p w:rsidR="00671752" w:rsidRPr="00445381" w:rsidRDefault="00671752" w:rsidP="00671752">
            <w:pPr>
              <w:pStyle w:val="unorderedlist"/>
              <w:cnfStyle w:val="000000000000"/>
              <w:rPr>
                <w:lang w:val="en-IN"/>
              </w:rPr>
            </w:pPr>
            <w:r w:rsidRPr="00445381">
              <w:t>Performed the UI Bug Fixing in product.</w:t>
            </w:r>
          </w:p>
          <w:p w:rsidR="00671752" w:rsidRPr="00445381" w:rsidRDefault="00671752" w:rsidP="00671752">
            <w:pPr>
              <w:pStyle w:val="unorderedlist"/>
              <w:cnfStyle w:val="000000000000"/>
              <w:rPr>
                <w:lang w:val="en-IN"/>
              </w:rPr>
            </w:pPr>
            <w:r w:rsidRPr="00445381">
              <w:rPr>
                <w:lang w:val="en-IN"/>
              </w:rPr>
              <w:t>Defect fixing for mobile view issues for iPhone, tablet etc.</w:t>
            </w:r>
          </w:p>
          <w:p w:rsidR="006B7E1D" w:rsidRPr="00FF510D" w:rsidRDefault="006B7E1D" w:rsidP="00671752">
            <w:pPr>
              <w:pStyle w:val="unorderedlist"/>
              <w:numPr>
                <w:ilvl w:val="0"/>
                <w:numId w:val="0"/>
              </w:numPr>
              <w:ind w:left="720"/>
              <w:cnfStyle w:val="000000000000"/>
              <w:rPr>
                <w:noProof/>
              </w:rPr>
            </w:pPr>
          </w:p>
        </w:tc>
      </w:tr>
    </w:tbl>
    <w:p w:rsidR="006B7E1D" w:rsidRPr="002E0AFE" w:rsidRDefault="00671752" w:rsidP="006B7E1D">
      <w:pPr>
        <w:pStyle w:val="Heading2"/>
      </w:pPr>
      <w:r w:rsidRPr="00671752">
        <w:rPr>
          <w:lang w:bidi="en-US"/>
        </w:rPr>
        <w:t>arrowspeed</w:t>
      </w:r>
      <w:r>
        <w:t xml:space="preserve"> </w:t>
      </w:r>
      <w:r w:rsidR="006B7E1D">
        <w:t xml:space="preserve">project </w:t>
      </w:r>
      <w:r w:rsidR="0001416A">
        <w:t>5</w:t>
      </w:r>
    </w:p>
    <w:tbl>
      <w:tblPr>
        <w:tblStyle w:val="Formatvorlage1"/>
        <w:tblW w:w="0" w:type="auto"/>
        <w:tblLook w:val="04A0"/>
      </w:tblPr>
      <w:tblGrid>
        <w:gridCol w:w="1875"/>
        <w:gridCol w:w="7341"/>
      </w:tblGrid>
      <w:tr w:rsidR="006B7E1D" w:rsidRPr="008E661A" w:rsidTr="00E605E6">
        <w:tc>
          <w:tcPr>
            <w:cnfStyle w:val="001000000000"/>
            <w:tcW w:w="1875" w:type="dxa"/>
          </w:tcPr>
          <w:p w:rsidR="006B7E1D" w:rsidRPr="00AB3634" w:rsidRDefault="006B7E1D" w:rsidP="00E605E6">
            <w:pPr>
              <w:pStyle w:val="Text"/>
              <w:rPr>
                <w:b/>
              </w:rPr>
            </w:pPr>
            <w:r w:rsidRPr="00AB3634">
              <w:rPr>
                <w:b/>
              </w:rPr>
              <w:t>Project Name</w:t>
            </w:r>
          </w:p>
        </w:tc>
        <w:tc>
          <w:tcPr>
            <w:tcW w:w="7341" w:type="dxa"/>
          </w:tcPr>
          <w:p w:rsidR="006B7E1D" w:rsidRPr="00FF510D" w:rsidRDefault="00671752" w:rsidP="00E605E6">
            <w:pPr>
              <w:pStyle w:val="Text"/>
              <w:cnfStyle w:val="000000000000"/>
              <w:rPr>
                <w:lang w:bidi="en-US"/>
              </w:rPr>
            </w:pPr>
            <w:r w:rsidRPr="00671752">
              <w:rPr>
                <w:lang w:bidi="en-US"/>
              </w:rPr>
              <w:t>http://arrowspeed.com/</w:t>
            </w:r>
          </w:p>
        </w:tc>
      </w:tr>
      <w:tr w:rsidR="006B7E1D" w:rsidRPr="008E661A" w:rsidTr="00E605E6">
        <w:tc>
          <w:tcPr>
            <w:cnfStyle w:val="001000000000"/>
            <w:tcW w:w="1875" w:type="dxa"/>
          </w:tcPr>
          <w:p w:rsidR="006B7E1D" w:rsidRPr="00AB3634" w:rsidRDefault="006B7E1D" w:rsidP="00E605E6">
            <w:pPr>
              <w:pStyle w:val="Text"/>
              <w:rPr>
                <w:b/>
              </w:rPr>
            </w:pPr>
            <w:r w:rsidRPr="00AB3634">
              <w:rPr>
                <w:b/>
              </w:rPr>
              <w:t>Project Description</w:t>
            </w:r>
          </w:p>
        </w:tc>
        <w:tc>
          <w:tcPr>
            <w:tcW w:w="7341" w:type="dxa"/>
          </w:tcPr>
          <w:p w:rsidR="006B7E1D" w:rsidRPr="00FF510D" w:rsidRDefault="00671752" w:rsidP="00E605E6">
            <w:pPr>
              <w:pStyle w:val="Text"/>
              <w:cnfStyle w:val="000000000000"/>
              <w:rPr>
                <w:lang w:bidi="en-US"/>
              </w:rPr>
            </w:pPr>
            <w:r w:rsidRPr="00671752">
              <w:rPr>
                <w:lang w:bidi="en-US"/>
              </w:rPr>
              <w:t>Arrow Speed Controls Limited (est. 1980) is the leading </w:t>
            </w:r>
            <w:hyperlink r:id="rId13" w:history="1">
              <w:r w:rsidRPr="00671752">
                <w:rPr>
                  <w:rStyle w:val="Hyperlink"/>
                  <w:lang w:bidi="en-US"/>
                </w:rPr>
                <w:t>Variable Frequency Drive</w:t>
              </w:r>
            </w:hyperlink>
            <w:r w:rsidRPr="00671752">
              <w:rPr>
                <w:lang w:bidi="en-US"/>
              </w:rPr>
              <w:t> (VFD) Integrator in North America. With over 20,000 successful applications to date, we are a trusted partner across the heavy industries. We engineer and assemble speed control equipment for a wide range of electric motor applications. In addition to VFD's, we also do DC drives, soft starts, servo controls and PLC systems. No matter what your requirement in speed control, we can find a timely and cost-effective solution that delivers results.</w:t>
            </w:r>
          </w:p>
        </w:tc>
      </w:tr>
      <w:tr w:rsidR="00671752" w:rsidRPr="008E661A" w:rsidTr="00E605E6">
        <w:tc>
          <w:tcPr>
            <w:cnfStyle w:val="001000000000"/>
            <w:tcW w:w="1875" w:type="dxa"/>
          </w:tcPr>
          <w:p w:rsidR="00671752" w:rsidRPr="00AB3634" w:rsidRDefault="00671752" w:rsidP="00E605E6">
            <w:pPr>
              <w:pStyle w:val="Text"/>
              <w:rPr>
                <w:b/>
              </w:rPr>
            </w:pPr>
            <w:r w:rsidRPr="00AB3634">
              <w:rPr>
                <w:b/>
              </w:rPr>
              <w:t>Role</w:t>
            </w:r>
          </w:p>
        </w:tc>
        <w:tc>
          <w:tcPr>
            <w:tcW w:w="7341" w:type="dxa"/>
          </w:tcPr>
          <w:p w:rsidR="00671752" w:rsidRPr="00FF510D" w:rsidRDefault="00671752" w:rsidP="007F738F">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671752" w:rsidRPr="008E661A" w:rsidTr="00E605E6">
        <w:tc>
          <w:tcPr>
            <w:cnfStyle w:val="001000000000"/>
            <w:tcW w:w="1875" w:type="dxa"/>
          </w:tcPr>
          <w:p w:rsidR="00671752" w:rsidRPr="00AB3634" w:rsidRDefault="00671752" w:rsidP="00E605E6">
            <w:pPr>
              <w:pStyle w:val="Text"/>
              <w:rPr>
                <w:b/>
              </w:rPr>
            </w:pPr>
            <w:r w:rsidRPr="00AB3634">
              <w:rPr>
                <w:b/>
              </w:rPr>
              <w:t>Responsibilities/</w:t>
            </w:r>
            <w:r w:rsidRPr="00AB3634">
              <w:rPr>
                <w:b/>
              </w:rPr>
              <w:br/>
              <w:t>Deliverables</w:t>
            </w:r>
          </w:p>
        </w:tc>
        <w:tc>
          <w:tcPr>
            <w:tcW w:w="7341" w:type="dxa"/>
          </w:tcPr>
          <w:p w:rsidR="00671752" w:rsidRPr="00445381" w:rsidRDefault="00671752" w:rsidP="007F738F">
            <w:pPr>
              <w:pStyle w:val="unorderedlist"/>
              <w:cnfStyle w:val="000000000000"/>
            </w:pPr>
            <w:r w:rsidRPr="00445381">
              <w:rPr>
                <w:lang w:val="en-IN"/>
              </w:rPr>
              <w:t>Designed and developed the application using HTML5, CSS3, Jquery, Bootstrap.</w:t>
            </w:r>
          </w:p>
          <w:p w:rsidR="00671752" w:rsidRPr="00445381" w:rsidRDefault="00671752" w:rsidP="007F738F">
            <w:pPr>
              <w:pStyle w:val="unorderedlist"/>
              <w:cnfStyle w:val="000000000000"/>
              <w:rPr>
                <w:lang w:val="en-IN"/>
              </w:rPr>
            </w:pPr>
            <w:r w:rsidRPr="00445381">
              <w:t>Performed the UI Bug Fixing in product.</w:t>
            </w:r>
          </w:p>
          <w:p w:rsidR="00671752" w:rsidRPr="00445381" w:rsidRDefault="00671752" w:rsidP="007F738F">
            <w:pPr>
              <w:pStyle w:val="unorderedlist"/>
              <w:cnfStyle w:val="000000000000"/>
              <w:rPr>
                <w:lang w:val="en-IN"/>
              </w:rPr>
            </w:pPr>
            <w:r w:rsidRPr="00445381">
              <w:rPr>
                <w:lang w:val="en-IN"/>
              </w:rPr>
              <w:t>Defect fixing for mobile view issues for iPhone, tablet etc.</w:t>
            </w:r>
          </w:p>
          <w:p w:rsidR="00671752" w:rsidRPr="00FF510D" w:rsidRDefault="00671752" w:rsidP="007F738F">
            <w:pPr>
              <w:pStyle w:val="unorderedlist"/>
              <w:numPr>
                <w:ilvl w:val="0"/>
                <w:numId w:val="0"/>
              </w:numPr>
              <w:ind w:left="720"/>
              <w:cnfStyle w:val="000000000000"/>
              <w:rPr>
                <w:noProof/>
              </w:rPr>
            </w:pPr>
            <w:r>
              <w:rPr>
                <w:rStyle w:val="apple-style-span"/>
              </w:rPr>
              <w:t xml:space="preserve">. </w:t>
            </w:r>
          </w:p>
        </w:tc>
      </w:tr>
    </w:tbl>
    <w:p w:rsidR="006B7E1D" w:rsidRDefault="006B7E1D" w:rsidP="006B7E1D"/>
    <w:p w:rsidR="00635767" w:rsidRDefault="00635767" w:rsidP="006B7E1D"/>
    <w:p w:rsidR="00635767" w:rsidRDefault="00671752" w:rsidP="00635767">
      <w:pPr>
        <w:pStyle w:val="Heading2"/>
      </w:pPr>
      <w:r w:rsidRPr="00671752">
        <w:rPr>
          <w:lang w:bidi="en-US"/>
        </w:rPr>
        <w:t>sunnxt</w:t>
      </w:r>
      <w:r>
        <w:t xml:space="preserve"> </w:t>
      </w:r>
      <w:r w:rsidR="00635767">
        <w:t xml:space="preserve">project </w:t>
      </w:r>
      <w:r w:rsidR="002F0EB7">
        <w:t>6</w:t>
      </w:r>
    </w:p>
    <w:tbl>
      <w:tblPr>
        <w:tblStyle w:val="Formatvorlage1"/>
        <w:tblW w:w="0" w:type="auto"/>
        <w:tblLook w:val="04A0"/>
      </w:tblPr>
      <w:tblGrid>
        <w:gridCol w:w="1875"/>
        <w:gridCol w:w="7341"/>
      </w:tblGrid>
      <w:tr w:rsidR="00635767" w:rsidRPr="008E661A" w:rsidTr="00E605E6">
        <w:tc>
          <w:tcPr>
            <w:cnfStyle w:val="001000000000"/>
            <w:tcW w:w="1875" w:type="dxa"/>
          </w:tcPr>
          <w:p w:rsidR="00635767" w:rsidRPr="00AB3634" w:rsidRDefault="00635767" w:rsidP="00E605E6">
            <w:pPr>
              <w:pStyle w:val="Text"/>
              <w:rPr>
                <w:b/>
              </w:rPr>
            </w:pPr>
            <w:r w:rsidRPr="00AB3634">
              <w:rPr>
                <w:b/>
              </w:rPr>
              <w:t>Project Name</w:t>
            </w:r>
          </w:p>
        </w:tc>
        <w:tc>
          <w:tcPr>
            <w:tcW w:w="7341" w:type="dxa"/>
          </w:tcPr>
          <w:p w:rsidR="00635767" w:rsidRPr="00FF510D" w:rsidRDefault="00671752" w:rsidP="00E605E6">
            <w:pPr>
              <w:pStyle w:val="Text"/>
              <w:cnfStyle w:val="000000000000"/>
              <w:rPr>
                <w:lang w:bidi="en-US"/>
              </w:rPr>
            </w:pPr>
            <w:r w:rsidRPr="00671752">
              <w:rPr>
                <w:lang w:bidi="en-US"/>
              </w:rPr>
              <w:t>https://www.sunnxt.com/</w:t>
            </w:r>
          </w:p>
        </w:tc>
      </w:tr>
      <w:tr w:rsidR="00635767" w:rsidRPr="008E661A" w:rsidTr="00E605E6">
        <w:tc>
          <w:tcPr>
            <w:cnfStyle w:val="001000000000"/>
            <w:tcW w:w="1875" w:type="dxa"/>
          </w:tcPr>
          <w:p w:rsidR="00635767" w:rsidRPr="00AB3634" w:rsidRDefault="00635767" w:rsidP="00E605E6">
            <w:pPr>
              <w:pStyle w:val="Text"/>
              <w:rPr>
                <w:b/>
              </w:rPr>
            </w:pPr>
            <w:r w:rsidRPr="00AB3634">
              <w:rPr>
                <w:b/>
              </w:rPr>
              <w:t>Project Description</w:t>
            </w:r>
          </w:p>
        </w:tc>
        <w:tc>
          <w:tcPr>
            <w:tcW w:w="7341" w:type="dxa"/>
          </w:tcPr>
          <w:p w:rsidR="00635767" w:rsidRPr="00FF510D" w:rsidRDefault="00671752" w:rsidP="00D34914">
            <w:pPr>
              <w:pStyle w:val="Text"/>
              <w:cnfStyle w:val="000000000000"/>
              <w:rPr>
                <w:lang w:bidi="en-US"/>
              </w:rPr>
            </w:pPr>
            <w:r w:rsidRPr="00671752">
              <w:rPr>
                <w:lang w:bidi="en-US"/>
              </w:rPr>
              <w:t>Watch latest Tamil, Malayalam and Telugu TV Serials &amp;amp; Shows Online on Sun NXT, the one-stop right way for Watch Tamil TV Channels Live Online Streaming. You can browse for movies, Serials, shows and news</w:t>
            </w:r>
          </w:p>
        </w:tc>
      </w:tr>
      <w:tr w:rsidR="00671752" w:rsidRPr="008E661A" w:rsidTr="00E605E6">
        <w:tc>
          <w:tcPr>
            <w:cnfStyle w:val="001000000000"/>
            <w:tcW w:w="1875" w:type="dxa"/>
          </w:tcPr>
          <w:p w:rsidR="00671752" w:rsidRPr="00AB3634" w:rsidRDefault="00671752" w:rsidP="00E605E6">
            <w:pPr>
              <w:pStyle w:val="Text"/>
              <w:rPr>
                <w:b/>
              </w:rPr>
            </w:pPr>
            <w:r w:rsidRPr="00AB3634">
              <w:rPr>
                <w:b/>
              </w:rPr>
              <w:t>Role</w:t>
            </w:r>
          </w:p>
        </w:tc>
        <w:tc>
          <w:tcPr>
            <w:tcW w:w="7341" w:type="dxa"/>
          </w:tcPr>
          <w:p w:rsidR="00671752" w:rsidRPr="00FF510D" w:rsidRDefault="00671752" w:rsidP="007F738F">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671752" w:rsidRPr="008E661A" w:rsidTr="00E605E6">
        <w:tc>
          <w:tcPr>
            <w:cnfStyle w:val="001000000000"/>
            <w:tcW w:w="1875" w:type="dxa"/>
          </w:tcPr>
          <w:p w:rsidR="00671752" w:rsidRPr="00AB3634" w:rsidRDefault="00671752" w:rsidP="00E605E6">
            <w:pPr>
              <w:pStyle w:val="Text"/>
              <w:rPr>
                <w:b/>
              </w:rPr>
            </w:pPr>
            <w:r w:rsidRPr="00AB3634">
              <w:rPr>
                <w:b/>
              </w:rPr>
              <w:t>Responsibilities/</w:t>
            </w:r>
            <w:r w:rsidRPr="00AB3634">
              <w:rPr>
                <w:b/>
              </w:rPr>
              <w:br/>
              <w:t>Deliverables</w:t>
            </w:r>
          </w:p>
        </w:tc>
        <w:tc>
          <w:tcPr>
            <w:tcW w:w="7341" w:type="dxa"/>
          </w:tcPr>
          <w:p w:rsidR="00671752" w:rsidRPr="00445381" w:rsidRDefault="00671752" w:rsidP="007F738F">
            <w:pPr>
              <w:pStyle w:val="unorderedlist"/>
              <w:cnfStyle w:val="000000000000"/>
            </w:pPr>
            <w:r w:rsidRPr="00445381">
              <w:rPr>
                <w:lang w:val="en-IN"/>
              </w:rPr>
              <w:t>Designed and developed the application using HTML5, CSS3, Jquery, Bootstrap.</w:t>
            </w:r>
          </w:p>
          <w:p w:rsidR="00671752" w:rsidRPr="00445381" w:rsidRDefault="00671752" w:rsidP="007F738F">
            <w:pPr>
              <w:pStyle w:val="unorderedlist"/>
              <w:cnfStyle w:val="000000000000"/>
              <w:rPr>
                <w:lang w:val="en-IN"/>
              </w:rPr>
            </w:pPr>
            <w:r w:rsidRPr="00445381">
              <w:t>Performed the UI Bug Fixing in product.</w:t>
            </w:r>
          </w:p>
          <w:p w:rsidR="00671752" w:rsidRPr="00445381" w:rsidRDefault="00671752" w:rsidP="007F738F">
            <w:pPr>
              <w:pStyle w:val="unorderedlist"/>
              <w:cnfStyle w:val="000000000000"/>
              <w:rPr>
                <w:lang w:val="en-IN"/>
              </w:rPr>
            </w:pPr>
            <w:r w:rsidRPr="00445381">
              <w:rPr>
                <w:lang w:val="en-IN"/>
              </w:rPr>
              <w:t>Defect fixing for mobile view issues for iPhone, tablet etc.</w:t>
            </w:r>
          </w:p>
          <w:p w:rsidR="00671752" w:rsidRPr="00FF510D" w:rsidRDefault="00671752" w:rsidP="007F738F">
            <w:pPr>
              <w:pStyle w:val="unorderedlist"/>
              <w:numPr>
                <w:ilvl w:val="0"/>
                <w:numId w:val="0"/>
              </w:numPr>
              <w:ind w:left="720"/>
              <w:cnfStyle w:val="000000000000"/>
              <w:rPr>
                <w:noProof/>
              </w:rPr>
            </w:pPr>
            <w:r>
              <w:rPr>
                <w:rStyle w:val="apple-style-span"/>
              </w:rPr>
              <w:t xml:space="preserve">. </w:t>
            </w:r>
          </w:p>
        </w:tc>
      </w:tr>
    </w:tbl>
    <w:p w:rsidR="00635767" w:rsidRDefault="00635767" w:rsidP="006B7E1D"/>
    <w:p w:rsidR="00671752" w:rsidRDefault="00671752" w:rsidP="00671752">
      <w:pPr>
        <w:pStyle w:val="Heading2"/>
      </w:pPr>
      <w:r w:rsidRPr="00671752">
        <w:rPr>
          <w:lang w:bidi="en-US"/>
        </w:rPr>
        <w:t>sunnxt</w:t>
      </w:r>
      <w:r>
        <w:t xml:space="preserve"> project 7</w:t>
      </w:r>
    </w:p>
    <w:tbl>
      <w:tblPr>
        <w:tblStyle w:val="Formatvorlage1"/>
        <w:tblW w:w="0" w:type="auto"/>
        <w:tblLook w:val="04A0"/>
      </w:tblPr>
      <w:tblGrid>
        <w:gridCol w:w="1875"/>
        <w:gridCol w:w="7341"/>
      </w:tblGrid>
      <w:tr w:rsidR="00671752" w:rsidRPr="008E661A" w:rsidTr="007F738F">
        <w:tc>
          <w:tcPr>
            <w:cnfStyle w:val="001000000000"/>
            <w:tcW w:w="1875" w:type="dxa"/>
          </w:tcPr>
          <w:p w:rsidR="00671752" w:rsidRPr="00AB3634" w:rsidRDefault="00671752" w:rsidP="007F738F">
            <w:pPr>
              <w:pStyle w:val="Text"/>
              <w:rPr>
                <w:b/>
              </w:rPr>
            </w:pPr>
            <w:r w:rsidRPr="00AB3634">
              <w:rPr>
                <w:b/>
              </w:rPr>
              <w:t>Project Name</w:t>
            </w:r>
          </w:p>
        </w:tc>
        <w:tc>
          <w:tcPr>
            <w:tcW w:w="7341" w:type="dxa"/>
          </w:tcPr>
          <w:p w:rsidR="00671752" w:rsidRPr="00FF510D" w:rsidRDefault="00671752" w:rsidP="007F738F">
            <w:pPr>
              <w:pStyle w:val="Text"/>
              <w:cnfStyle w:val="000000000000"/>
              <w:rPr>
                <w:lang w:bidi="en-US"/>
              </w:rPr>
            </w:pPr>
            <w:r w:rsidRPr="00671752">
              <w:rPr>
                <w:lang w:bidi="en-US"/>
              </w:rPr>
              <w:t>https://www.sunnxt.com/</w:t>
            </w:r>
          </w:p>
        </w:tc>
      </w:tr>
      <w:tr w:rsidR="00671752" w:rsidRPr="008E661A" w:rsidTr="007F738F">
        <w:tc>
          <w:tcPr>
            <w:cnfStyle w:val="001000000000"/>
            <w:tcW w:w="1875" w:type="dxa"/>
          </w:tcPr>
          <w:p w:rsidR="00671752" w:rsidRPr="00AB3634" w:rsidRDefault="00671752" w:rsidP="007F738F">
            <w:pPr>
              <w:pStyle w:val="Text"/>
              <w:rPr>
                <w:b/>
              </w:rPr>
            </w:pPr>
            <w:r w:rsidRPr="00AB3634">
              <w:rPr>
                <w:b/>
              </w:rPr>
              <w:t>Project Description</w:t>
            </w:r>
          </w:p>
        </w:tc>
        <w:tc>
          <w:tcPr>
            <w:tcW w:w="7341" w:type="dxa"/>
          </w:tcPr>
          <w:p w:rsidR="00671752" w:rsidRPr="00FF510D" w:rsidRDefault="00671752" w:rsidP="007F738F">
            <w:pPr>
              <w:pStyle w:val="Text"/>
              <w:cnfStyle w:val="000000000000"/>
              <w:rPr>
                <w:lang w:bidi="en-US"/>
              </w:rPr>
            </w:pPr>
            <w:r w:rsidRPr="00671752">
              <w:rPr>
                <w:lang w:bidi="en-US"/>
              </w:rPr>
              <w:t>Watch latest Tamil, Malayalam and Telugu TV Serials &amp;amp; Shows Online on Sun NXT, the one-stop right way for Watch Tamil TV Channels Live Online Streaming. You can browse for movies, Serials, shows and news</w:t>
            </w:r>
          </w:p>
        </w:tc>
      </w:tr>
      <w:tr w:rsidR="00671752" w:rsidRPr="008E661A" w:rsidTr="007F738F">
        <w:tc>
          <w:tcPr>
            <w:cnfStyle w:val="001000000000"/>
            <w:tcW w:w="1875" w:type="dxa"/>
          </w:tcPr>
          <w:p w:rsidR="00671752" w:rsidRPr="00AB3634" w:rsidRDefault="00671752" w:rsidP="007F738F">
            <w:pPr>
              <w:pStyle w:val="Text"/>
              <w:rPr>
                <w:b/>
              </w:rPr>
            </w:pPr>
            <w:r w:rsidRPr="00AB3634">
              <w:rPr>
                <w:b/>
              </w:rPr>
              <w:t>Role</w:t>
            </w:r>
          </w:p>
        </w:tc>
        <w:tc>
          <w:tcPr>
            <w:tcW w:w="7341" w:type="dxa"/>
          </w:tcPr>
          <w:p w:rsidR="00671752" w:rsidRPr="00FF510D" w:rsidRDefault="00671752" w:rsidP="007F738F">
            <w:pPr>
              <w:pStyle w:val="Text"/>
              <w:cnfStyle w:val="000000000000"/>
            </w:pPr>
            <w:r>
              <w:rPr>
                <w:rFonts w:ascii="Arial" w:hAnsi="Arial" w:cs="Arial"/>
                <w:b/>
                <w:bCs/>
                <w:sz w:val="18"/>
                <w:szCs w:val="20"/>
              </w:rPr>
              <w:t xml:space="preserve">Sr. </w:t>
            </w:r>
            <w:r w:rsidRPr="000F7D81">
              <w:rPr>
                <w:rFonts w:ascii="Arial" w:hAnsi="Arial" w:cs="Arial"/>
                <w:b/>
                <w:bCs/>
                <w:sz w:val="18"/>
                <w:szCs w:val="20"/>
              </w:rPr>
              <w:t>UI/UX developer</w:t>
            </w:r>
          </w:p>
        </w:tc>
      </w:tr>
      <w:tr w:rsidR="00671752" w:rsidRPr="008E661A" w:rsidTr="007F738F">
        <w:tc>
          <w:tcPr>
            <w:cnfStyle w:val="001000000000"/>
            <w:tcW w:w="1875" w:type="dxa"/>
          </w:tcPr>
          <w:p w:rsidR="00671752" w:rsidRPr="00AB3634" w:rsidRDefault="00671752" w:rsidP="007F738F">
            <w:pPr>
              <w:pStyle w:val="Text"/>
              <w:rPr>
                <w:b/>
              </w:rPr>
            </w:pPr>
            <w:r w:rsidRPr="00AB3634">
              <w:rPr>
                <w:b/>
              </w:rPr>
              <w:t>Responsibilities/</w:t>
            </w:r>
            <w:r w:rsidRPr="00AB3634">
              <w:rPr>
                <w:b/>
              </w:rPr>
              <w:br/>
              <w:t>Deliverables</w:t>
            </w:r>
          </w:p>
        </w:tc>
        <w:tc>
          <w:tcPr>
            <w:tcW w:w="7341" w:type="dxa"/>
          </w:tcPr>
          <w:p w:rsidR="00671752" w:rsidRPr="00445381" w:rsidRDefault="00671752" w:rsidP="007F738F">
            <w:pPr>
              <w:pStyle w:val="unorderedlist"/>
              <w:cnfStyle w:val="000000000000"/>
            </w:pPr>
            <w:r w:rsidRPr="00445381">
              <w:rPr>
                <w:lang w:val="en-IN"/>
              </w:rPr>
              <w:t>Designed and developed the application using HTML5, CSS3, Jquery, Bootstrap.</w:t>
            </w:r>
          </w:p>
          <w:p w:rsidR="00671752" w:rsidRPr="00445381" w:rsidRDefault="00671752" w:rsidP="007F738F">
            <w:pPr>
              <w:pStyle w:val="unorderedlist"/>
              <w:cnfStyle w:val="000000000000"/>
              <w:rPr>
                <w:lang w:val="en-IN"/>
              </w:rPr>
            </w:pPr>
            <w:r w:rsidRPr="00445381">
              <w:t>Performed the UI Bug Fixing in product.</w:t>
            </w:r>
          </w:p>
          <w:p w:rsidR="00671752" w:rsidRPr="00445381" w:rsidRDefault="00671752" w:rsidP="007F738F">
            <w:pPr>
              <w:pStyle w:val="unorderedlist"/>
              <w:cnfStyle w:val="000000000000"/>
              <w:rPr>
                <w:lang w:val="en-IN"/>
              </w:rPr>
            </w:pPr>
            <w:r w:rsidRPr="00445381">
              <w:rPr>
                <w:lang w:val="en-IN"/>
              </w:rPr>
              <w:t>Defect fixing for mobile view issues for iPhone, tablet etc.</w:t>
            </w:r>
          </w:p>
          <w:p w:rsidR="00671752" w:rsidRPr="00FF510D" w:rsidRDefault="00671752" w:rsidP="007F738F">
            <w:pPr>
              <w:pStyle w:val="unorderedlist"/>
              <w:numPr>
                <w:ilvl w:val="0"/>
                <w:numId w:val="0"/>
              </w:numPr>
              <w:ind w:left="720"/>
              <w:cnfStyle w:val="000000000000"/>
              <w:rPr>
                <w:noProof/>
              </w:rPr>
            </w:pPr>
            <w:r>
              <w:rPr>
                <w:rStyle w:val="apple-style-span"/>
              </w:rPr>
              <w:t xml:space="preserve">. </w:t>
            </w:r>
          </w:p>
        </w:tc>
      </w:tr>
    </w:tbl>
    <w:p w:rsidR="00671752" w:rsidRDefault="00671752" w:rsidP="006B7E1D"/>
    <w:p w:rsidR="00AB7F56" w:rsidRDefault="00AB7F56" w:rsidP="006B7E1D">
      <w:r>
        <w:t>Note :</w:t>
      </w:r>
    </w:p>
    <w:p w:rsidR="00AB7F56" w:rsidRPr="006B7E1D" w:rsidRDefault="00AB7F56" w:rsidP="006B7E1D">
      <w:r>
        <w:t xml:space="preserve">I have done lot of project </w:t>
      </w:r>
      <w:r w:rsidR="006F3123">
        <w:t xml:space="preserve">if you required more URL’s please let me know </w:t>
      </w:r>
      <w:r w:rsidR="00121BAE">
        <w:t>…!</w:t>
      </w:r>
    </w:p>
    <w:sectPr w:rsidR="00AB7F56" w:rsidRPr="006B7E1D" w:rsidSect="00971567">
      <w:headerReference w:type="default" r:id="rId14"/>
      <w:footerReference w:type="default" r:id="rId15"/>
      <w:pgSz w:w="12240" w:h="15840"/>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1C5F" w:rsidRDefault="006A1C5F" w:rsidP="006B0204">
      <w:pPr>
        <w:spacing w:after="0" w:line="240" w:lineRule="auto"/>
      </w:pPr>
      <w:r>
        <w:separator/>
      </w:r>
    </w:p>
  </w:endnote>
  <w:endnote w:type="continuationSeparator" w:id="1">
    <w:p w:rsidR="006A1C5F" w:rsidRDefault="006A1C5F" w:rsidP="006B0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12A" w:rsidRPr="006B0204" w:rsidRDefault="00F3312A" w:rsidP="00805DA7">
    <w:pPr>
      <w:pStyle w:val="Fuzeile1"/>
    </w:pPr>
    <w:r>
      <w:t>Profile</w:t>
    </w:r>
    <w:r>
      <w:tab/>
    </w:r>
    <w:r w:rsidR="00F81454">
      <w:rPr>
        <w:rFonts w:ascii="Tahoma" w:hAnsi="Tahoma" w:cs="Tahoma"/>
        <w:color w:val="A6A6A6" w:themeColor="background1" w:themeShade="A6"/>
        <w:shd w:val="clear" w:color="auto" w:fill="FFFFFF"/>
      </w:rPr>
      <w:t>Sharad Patel</w:t>
    </w:r>
    <w:r>
      <w:tab/>
    </w:r>
    <w:r w:rsidR="00F675C9">
      <w:fldChar w:fldCharType="begin"/>
    </w:r>
    <w:r>
      <w:instrText xml:space="preserve"> PAGE  \* Arabic  \* MERGEFORMAT </w:instrText>
    </w:r>
    <w:r w:rsidR="00F675C9">
      <w:fldChar w:fldCharType="separate"/>
    </w:r>
    <w:r w:rsidR="006F3123">
      <w:rPr>
        <w:noProof/>
      </w:rPr>
      <w:t>6</w:t>
    </w:r>
    <w:r w:rsidR="00F675C9">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1C5F" w:rsidRDefault="006A1C5F" w:rsidP="006B0204">
      <w:pPr>
        <w:spacing w:after="0" w:line="240" w:lineRule="auto"/>
      </w:pPr>
      <w:r>
        <w:separator/>
      </w:r>
    </w:p>
  </w:footnote>
  <w:footnote w:type="continuationSeparator" w:id="1">
    <w:p w:rsidR="006A1C5F" w:rsidRDefault="006A1C5F" w:rsidP="006B02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12A" w:rsidRDefault="00F675C9" w:rsidP="00246445">
    <w:pPr>
      <w:pStyle w:val="Header"/>
    </w:pPr>
    <w:r>
      <w:rPr>
        <w:noProof/>
      </w:rPr>
      <w:pict>
        <v:shapetype id="_x0000_t202" coordsize="21600,21600" o:spt="202" path="m,l,21600r21600,l21600,xe">
          <v:stroke joinstyle="miter"/>
          <v:path gradientshapeok="t" o:connecttype="rect"/>
        </v:shapetype>
        <v:shape id="Text Box 1" o:spid="_x0000_s6145" type="#_x0000_t202" style="position:absolute;margin-left:306.55pt;margin-top:-18.65pt;width:219.45pt;height:56.9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" filled="f" stroked="f">
          <v:textbox style="mso-next-textbox:#Text Box 1">
            <w:txbxContent>
              <w:p w:rsidR="00F3312A" w:rsidRPr="006F3123" w:rsidRDefault="00F3312A" w:rsidP="006F3123"/>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name w:val="WW8Num6"/>
    <w:lvl w:ilvl="0">
      <w:start w:val="1"/>
      <w:numFmt w:val="bullet"/>
      <w:lvlText w:val=""/>
      <w:lvlJc w:val="left"/>
      <w:pPr>
        <w:tabs>
          <w:tab w:val="num" w:pos="720"/>
        </w:tabs>
        <w:ind w:left="720" w:hanging="360"/>
      </w:pPr>
      <w:rPr>
        <w:rFonts w:ascii="Wingdings" w:hAnsi="Wingdings" w:cs="Wingdings"/>
      </w:rPr>
    </w:lvl>
  </w:abstractNum>
  <w:abstractNum w:abstractNumId="1">
    <w:nsid w:val="00000006"/>
    <w:multiLevelType w:val="singleLevel"/>
    <w:tmpl w:val="00000006"/>
    <w:name w:val="WW8Num7"/>
    <w:lvl w:ilvl="0">
      <w:start w:val="1"/>
      <w:numFmt w:val="bullet"/>
      <w:lvlText w:val=""/>
      <w:lvlJc w:val="left"/>
      <w:pPr>
        <w:tabs>
          <w:tab w:val="num" w:pos="720"/>
        </w:tabs>
        <w:ind w:left="720" w:hanging="360"/>
      </w:pPr>
      <w:rPr>
        <w:rFonts w:ascii="Wingdings" w:hAnsi="Wingdings" w:cs="Wingdings"/>
      </w:rPr>
    </w:lvl>
  </w:abstractNum>
  <w:abstractNum w:abstractNumId="2">
    <w:nsid w:val="00000007"/>
    <w:multiLevelType w:val="multilevel"/>
    <w:tmpl w:val="0000000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
    <w:nsid w:val="00000008"/>
    <w:multiLevelType w:val="singleLevel"/>
    <w:tmpl w:val="00000008"/>
    <w:name w:val="WW8Num12"/>
    <w:lvl w:ilvl="0">
      <w:start w:val="1"/>
      <w:numFmt w:val="bullet"/>
      <w:lvlText w:val=""/>
      <w:lvlJc w:val="left"/>
      <w:pPr>
        <w:tabs>
          <w:tab w:val="num" w:pos="720"/>
        </w:tabs>
        <w:ind w:left="720" w:hanging="360"/>
      </w:pPr>
      <w:rPr>
        <w:rFonts w:ascii="Symbol" w:hAnsi="Symbol"/>
        <w:b w:val="0"/>
        <w:bCs w:val="0"/>
        <w:color w:val="auto"/>
        <w:sz w:val="20"/>
        <w:szCs w:val="20"/>
      </w:rPr>
    </w:lvl>
  </w:abstractNum>
  <w:abstractNum w:abstractNumId="4">
    <w:nsid w:val="05455CDF"/>
    <w:multiLevelType w:val="hybridMultilevel"/>
    <w:tmpl w:val="1E24A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3B68B0"/>
    <w:multiLevelType w:val="singleLevel"/>
    <w:tmpl w:val="242AD2EE"/>
    <w:lvl w:ilvl="0">
      <w:start w:val="1"/>
      <w:numFmt w:val="bullet"/>
      <w:lvlText w:val="–"/>
      <w:lvlJc w:val="left"/>
      <w:pPr>
        <w:tabs>
          <w:tab w:val="num" w:pos="360"/>
        </w:tabs>
        <w:ind w:left="170" w:hanging="170"/>
      </w:pPr>
      <w:rPr>
        <w:rFonts w:ascii="Arial" w:hAnsi="Arial" w:hint="default"/>
        <w:sz w:val="20"/>
      </w:rPr>
    </w:lvl>
  </w:abstractNum>
  <w:abstractNum w:abstractNumId="6">
    <w:nsid w:val="13A5546F"/>
    <w:multiLevelType w:val="hybridMultilevel"/>
    <w:tmpl w:val="33D4921C"/>
    <w:lvl w:ilvl="0" w:tplc="0000000C">
      <w:start w:val="1"/>
      <w:numFmt w:val="bullet"/>
      <w:lvlText w:val=""/>
      <w:lvlJc w:val="left"/>
      <w:pPr>
        <w:tabs>
          <w:tab w:val="num" w:pos="1080"/>
        </w:tabs>
        <w:ind w:left="1080" w:hanging="360"/>
      </w:pPr>
      <w:rPr>
        <w:rFonts w:ascii="Symbol" w:hAnsi="Symbol" w:cs="Symbol"/>
      </w:rPr>
    </w:lvl>
    <w:lvl w:ilvl="1" w:tplc="A5A40EA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603A42"/>
    <w:multiLevelType w:val="hybridMultilevel"/>
    <w:tmpl w:val="7D26A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CF18A0C"/>
    <w:multiLevelType w:val="hybridMultilevel"/>
    <w:tmpl w:val="00000000"/>
    <w:lvl w:ilvl="0" w:tplc="C6A40F5C">
      <w:start w:val="1"/>
      <w:numFmt w:val="bullet"/>
      <w:lvlText w:val=""/>
      <w:lvlJc w:val="left"/>
      <w:pPr>
        <w:ind w:left="720" w:hanging="360"/>
      </w:pPr>
      <w:rPr>
        <w:rFonts w:ascii="Wingdings 3" w:hAnsi="Wingdings 3" w:cs="Wingdings 3" w:hint="default"/>
        <w:caps w:val="0"/>
        <w:smallCaps w:val="0"/>
        <w:strike w:val="0"/>
        <w:dstrike w:val="0"/>
        <w:outline w:val="0"/>
        <w:shadow w:val="0"/>
        <w:emboss w:val="0"/>
        <w:imprint w:val="0"/>
        <w:vanish w:val="0"/>
        <w:color w:val="628BAD"/>
        <w:position w:val="0"/>
        <w:sz w:val="22"/>
        <w:vertAlign w:val="baseline"/>
      </w:rPr>
    </w:lvl>
    <w:lvl w:ilvl="1" w:tplc="B6B242A6">
      <w:start w:val="1"/>
      <w:numFmt w:val="bullet"/>
      <w:lvlText w:val="o"/>
      <w:lvlJc w:val="left"/>
      <w:pPr>
        <w:ind w:left="1440" w:hanging="360"/>
      </w:pPr>
      <w:rPr>
        <w:rFonts w:ascii="Courier New" w:hAnsi="Courier New" w:cs="Courier New" w:hint="default"/>
      </w:rPr>
    </w:lvl>
    <w:lvl w:ilvl="2" w:tplc="51467D5C">
      <w:start w:val="1"/>
      <w:numFmt w:val="bullet"/>
      <w:lvlText w:val=""/>
      <w:lvlJc w:val="left"/>
      <w:pPr>
        <w:ind w:left="2160" w:hanging="360"/>
      </w:pPr>
      <w:rPr>
        <w:rFonts w:ascii="Wingdings" w:hAnsi="Wingdings" w:cs="Wingdings" w:hint="default"/>
      </w:rPr>
    </w:lvl>
    <w:lvl w:ilvl="3" w:tplc="BBCAE454">
      <w:start w:val="1"/>
      <w:numFmt w:val="bullet"/>
      <w:lvlText w:val=""/>
      <w:lvlJc w:val="left"/>
      <w:pPr>
        <w:ind w:left="2880" w:hanging="360"/>
      </w:pPr>
      <w:rPr>
        <w:rFonts w:ascii="Symbol" w:hAnsi="Symbol" w:cs="Symbol" w:hint="default"/>
      </w:rPr>
    </w:lvl>
    <w:lvl w:ilvl="4" w:tplc="10EA3118">
      <w:start w:val="1"/>
      <w:numFmt w:val="bullet"/>
      <w:lvlText w:val="o"/>
      <w:lvlJc w:val="left"/>
      <w:pPr>
        <w:ind w:left="3600" w:hanging="360"/>
      </w:pPr>
      <w:rPr>
        <w:rFonts w:ascii="Courier New" w:hAnsi="Courier New" w:cs="Courier New" w:hint="default"/>
      </w:rPr>
    </w:lvl>
    <w:lvl w:ilvl="5" w:tplc="C7B05178">
      <w:start w:val="1"/>
      <w:numFmt w:val="bullet"/>
      <w:lvlText w:val=""/>
      <w:lvlJc w:val="left"/>
      <w:pPr>
        <w:ind w:left="4320" w:hanging="360"/>
      </w:pPr>
      <w:rPr>
        <w:rFonts w:ascii="Wingdings" w:hAnsi="Wingdings" w:cs="Wingdings" w:hint="default"/>
      </w:rPr>
    </w:lvl>
    <w:lvl w:ilvl="6" w:tplc="D7D6EB4C">
      <w:start w:val="1"/>
      <w:numFmt w:val="bullet"/>
      <w:lvlText w:val=""/>
      <w:lvlJc w:val="left"/>
      <w:pPr>
        <w:ind w:left="5040" w:hanging="360"/>
      </w:pPr>
      <w:rPr>
        <w:rFonts w:ascii="Symbol" w:hAnsi="Symbol" w:cs="Symbol" w:hint="default"/>
      </w:rPr>
    </w:lvl>
    <w:lvl w:ilvl="7" w:tplc="6AE66DD0">
      <w:start w:val="1"/>
      <w:numFmt w:val="bullet"/>
      <w:lvlText w:val="o"/>
      <w:lvlJc w:val="left"/>
      <w:pPr>
        <w:ind w:left="5760" w:hanging="360"/>
      </w:pPr>
      <w:rPr>
        <w:rFonts w:ascii="Courier New" w:hAnsi="Courier New" w:cs="Courier New" w:hint="default"/>
      </w:rPr>
    </w:lvl>
    <w:lvl w:ilvl="8" w:tplc="263064B8">
      <w:start w:val="1"/>
      <w:numFmt w:val="bullet"/>
      <w:lvlText w:val=""/>
      <w:lvlJc w:val="left"/>
      <w:pPr>
        <w:ind w:left="6480" w:hanging="360"/>
      </w:pPr>
      <w:rPr>
        <w:rFonts w:ascii="Wingdings" w:hAnsi="Wingdings" w:cs="Wingdings" w:hint="default"/>
      </w:rPr>
    </w:lvl>
  </w:abstractNum>
  <w:abstractNum w:abstractNumId="9">
    <w:nsid w:val="293F3251"/>
    <w:multiLevelType w:val="hybridMultilevel"/>
    <w:tmpl w:val="00000000"/>
    <w:lvl w:ilvl="0" w:tplc="A91664F0">
      <w:start w:val="1"/>
      <w:numFmt w:val="bullet"/>
      <w:lvlText w:val=""/>
      <w:lvlJc w:val="left"/>
      <w:pPr>
        <w:ind w:left="720" w:hanging="360"/>
      </w:pPr>
      <w:rPr>
        <w:rFonts w:ascii="Wingdings 3" w:hAnsi="Wingdings 3" w:cs="Wingdings 3" w:hint="default"/>
        <w:caps w:val="0"/>
        <w:smallCaps w:val="0"/>
        <w:strike w:val="0"/>
        <w:dstrike w:val="0"/>
        <w:outline w:val="0"/>
        <w:shadow w:val="0"/>
        <w:emboss w:val="0"/>
        <w:imprint w:val="0"/>
        <w:vanish w:val="0"/>
        <w:color w:val="628BAD"/>
        <w:position w:val="0"/>
        <w:sz w:val="20"/>
        <w:vertAlign w:val="baseline"/>
      </w:rPr>
    </w:lvl>
    <w:lvl w:ilvl="1" w:tplc="CAFEEB4A">
      <w:start w:val="1"/>
      <w:numFmt w:val="bullet"/>
      <w:lvlText w:val="o"/>
      <w:lvlJc w:val="left"/>
      <w:pPr>
        <w:ind w:left="1440" w:hanging="360"/>
      </w:pPr>
      <w:rPr>
        <w:rFonts w:ascii="Courier New" w:hAnsi="Courier New" w:cs="Courier New" w:hint="default"/>
      </w:rPr>
    </w:lvl>
    <w:lvl w:ilvl="2" w:tplc="F44CCA92">
      <w:start w:val="1"/>
      <w:numFmt w:val="bullet"/>
      <w:lvlText w:val=""/>
      <w:lvlJc w:val="left"/>
      <w:pPr>
        <w:ind w:left="2160" w:hanging="360"/>
      </w:pPr>
      <w:rPr>
        <w:rFonts w:ascii="Wingdings" w:hAnsi="Wingdings" w:cs="Wingdings" w:hint="default"/>
      </w:rPr>
    </w:lvl>
    <w:lvl w:ilvl="3" w:tplc="D9924BE8">
      <w:start w:val="1"/>
      <w:numFmt w:val="bullet"/>
      <w:lvlText w:val=""/>
      <w:lvlJc w:val="left"/>
      <w:pPr>
        <w:ind w:left="2880" w:hanging="360"/>
      </w:pPr>
      <w:rPr>
        <w:rFonts w:ascii="Symbol" w:hAnsi="Symbol" w:cs="Symbol" w:hint="default"/>
      </w:rPr>
    </w:lvl>
    <w:lvl w:ilvl="4" w:tplc="5F9C704C">
      <w:start w:val="1"/>
      <w:numFmt w:val="bullet"/>
      <w:lvlText w:val="o"/>
      <w:lvlJc w:val="left"/>
      <w:pPr>
        <w:ind w:left="3600" w:hanging="360"/>
      </w:pPr>
      <w:rPr>
        <w:rFonts w:ascii="Courier New" w:hAnsi="Courier New" w:cs="Courier New" w:hint="default"/>
      </w:rPr>
    </w:lvl>
    <w:lvl w:ilvl="5" w:tplc="8C8E99D2">
      <w:start w:val="1"/>
      <w:numFmt w:val="bullet"/>
      <w:lvlText w:val=""/>
      <w:lvlJc w:val="left"/>
      <w:pPr>
        <w:ind w:left="4320" w:hanging="360"/>
      </w:pPr>
      <w:rPr>
        <w:rFonts w:ascii="Wingdings" w:hAnsi="Wingdings" w:cs="Wingdings" w:hint="default"/>
      </w:rPr>
    </w:lvl>
    <w:lvl w:ilvl="6" w:tplc="81147E1E">
      <w:start w:val="1"/>
      <w:numFmt w:val="bullet"/>
      <w:lvlText w:val=""/>
      <w:lvlJc w:val="left"/>
      <w:pPr>
        <w:ind w:left="5040" w:hanging="360"/>
      </w:pPr>
      <w:rPr>
        <w:rFonts w:ascii="Symbol" w:hAnsi="Symbol" w:cs="Symbol" w:hint="default"/>
      </w:rPr>
    </w:lvl>
    <w:lvl w:ilvl="7" w:tplc="B2FE40FE">
      <w:start w:val="1"/>
      <w:numFmt w:val="bullet"/>
      <w:lvlText w:val="o"/>
      <w:lvlJc w:val="left"/>
      <w:pPr>
        <w:ind w:left="5760" w:hanging="360"/>
      </w:pPr>
      <w:rPr>
        <w:rFonts w:ascii="Courier New" w:hAnsi="Courier New" w:cs="Courier New" w:hint="default"/>
      </w:rPr>
    </w:lvl>
    <w:lvl w:ilvl="8" w:tplc="A086AC4A">
      <w:start w:val="1"/>
      <w:numFmt w:val="bullet"/>
      <w:lvlText w:val=""/>
      <w:lvlJc w:val="left"/>
      <w:pPr>
        <w:ind w:left="6480" w:hanging="360"/>
      </w:pPr>
      <w:rPr>
        <w:rFonts w:ascii="Wingdings" w:hAnsi="Wingdings" w:cs="Wingdings" w:hint="default"/>
      </w:rPr>
    </w:lvl>
  </w:abstractNum>
  <w:abstractNum w:abstractNumId="10">
    <w:nsid w:val="2A4D0DA4"/>
    <w:multiLevelType w:val="hybridMultilevel"/>
    <w:tmpl w:val="F5E2A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7B30381"/>
    <w:multiLevelType w:val="hybridMultilevel"/>
    <w:tmpl w:val="293A0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7F31245"/>
    <w:multiLevelType w:val="hybridMultilevel"/>
    <w:tmpl w:val="3036073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3D35EED3"/>
    <w:multiLevelType w:val="hybridMultilevel"/>
    <w:tmpl w:val="00000000"/>
    <w:lvl w:ilvl="0" w:tplc="80AE2220">
      <w:start w:val="1"/>
      <w:numFmt w:val="bullet"/>
      <w:lvlText w:val=""/>
      <w:lvlJc w:val="left"/>
      <w:pPr>
        <w:ind w:left="720" w:hanging="360"/>
      </w:pPr>
      <w:rPr>
        <w:rFonts w:ascii="Wingdings 3" w:hAnsi="Wingdings 3" w:cs="Wingdings 3" w:hint="default"/>
        <w:caps w:val="0"/>
        <w:smallCaps w:val="0"/>
        <w:strike w:val="0"/>
        <w:dstrike w:val="0"/>
        <w:outline w:val="0"/>
        <w:shadow w:val="0"/>
        <w:emboss w:val="0"/>
        <w:imprint w:val="0"/>
        <w:vanish w:val="0"/>
        <w:color w:val="628BAD"/>
        <w:position w:val="0"/>
        <w:sz w:val="20"/>
        <w:vertAlign w:val="baseline"/>
      </w:rPr>
    </w:lvl>
    <w:lvl w:ilvl="1" w:tplc="A754D18C">
      <w:start w:val="1"/>
      <w:numFmt w:val="bullet"/>
      <w:lvlText w:val="o"/>
      <w:lvlJc w:val="left"/>
      <w:pPr>
        <w:ind w:left="1440" w:hanging="360"/>
      </w:pPr>
      <w:rPr>
        <w:rFonts w:ascii="Courier New" w:hAnsi="Courier New" w:cs="Courier New" w:hint="default"/>
      </w:rPr>
    </w:lvl>
    <w:lvl w:ilvl="2" w:tplc="9B3E1B60">
      <w:start w:val="1"/>
      <w:numFmt w:val="bullet"/>
      <w:lvlText w:val=""/>
      <w:lvlJc w:val="left"/>
      <w:pPr>
        <w:ind w:left="2160" w:hanging="360"/>
      </w:pPr>
      <w:rPr>
        <w:rFonts w:ascii="Wingdings" w:hAnsi="Wingdings" w:cs="Wingdings" w:hint="default"/>
      </w:rPr>
    </w:lvl>
    <w:lvl w:ilvl="3" w:tplc="BC326744">
      <w:start w:val="1"/>
      <w:numFmt w:val="bullet"/>
      <w:lvlText w:val=""/>
      <w:lvlJc w:val="left"/>
      <w:pPr>
        <w:ind w:left="2880" w:hanging="360"/>
      </w:pPr>
      <w:rPr>
        <w:rFonts w:ascii="Symbol" w:hAnsi="Symbol" w:cs="Symbol" w:hint="default"/>
      </w:rPr>
    </w:lvl>
    <w:lvl w:ilvl="4" w:tplc="239A4436">
      <w:start w:val="1"/>
      <w:numFmt w:val="bullet"/>
      <w:lvlText w:val="o"/>
      <w:lvlJc w:val="left"/>
      <w:pPr>
        <w:ind w:left="3600" w:hanging="360"/>
      </w:pPr>
      <w:rPr>
        <w:rFonts w:ascii="Courier New" w:hAnsi="Courier New" w:cs="Courier New" w:hint="default"/>
      </w:rPr>
    </w:lvl>
    <w:lvl w:ilvl="5" w:tplc="35F67586">
      <w:start w:val="1"/>
      <w:numFmt w:val="bullet"/>
      <w:lvlText w:val=""/>
      <w:lvlJc w:val="left"/>
      <w:pPr>
        <w:ind w:left="4320" w:hanging="360"/>
      </w:pPr>
      <w:rPr>
        <w:rFonts w:ascii="Wingdings" w:hAnsi="Wingdings" w:cs="Wingdings" w:hint="default"/>
      </w:rPr>
    </w:lvl>
    <w:lvl w:ilvl="6" w:tplc="FCC26A28">
      <w:start w:val="1"/>
      <w:numFmt w:val="bullet"/>
      <w:lvlText w:val=""/>
      <w:lvlJc w:val="left"/>
      <w:pPr>
        <w:ind w:left="5040" w:hanging="360"/>
      </w:pPr>
      <w:rPr>
        <w:rFonts w:ascii="Symbol" w:hAnsi="Symbol" w:cs="Symbol" w:hint="default"/>
      </w:rPr>
    </w:lvl>
    <w:lvl w:ilvl="7" w:tplc="1540911A">
      <w:start w:val="1"/>
      <w:numFmt w:val="bullet"/>
      <w:lvlText w:val="o"/>
      <w:lvlJc w:val="left"/>
      <w:pPr>
        <w:ind w:left="5760" w:hanging="360"/>
      </w:pPr>
      <w:rPr>
        <w:rFonts w:ascii="Courier New" w:hAnsi="Courier New" w:cs="Courier New" w:hint="default"/>
      </w:rPr>
    </w:lvl>
    <w:lvl w:ilvl="8" w:tplc="2C6A4F3A">
      <w:start w:val="1"/>
      <w:numFmt w:val="bullet"/>
      <w:lvlText w:val=""/>
      <w:lvlJc w:val="left"/>
      <w:pPr>
        <w:ind w:left="6480" w:hanging="360"/>
      </w:pPr>
      <w:rPr>
        <w:rFonts w:ascii="Wingdings" w:hAnsi="Wingdings" w:cs="Wingdings" w:hint="default"/>
      </w:rPr>
    </w:lvl>
  </w:abstractNum>
  <w:abstractNum w:abstractNumId="14">
    <w:nsid w:val="4E641430"/>
    <w:multiLevelType w:val="hybridMultilevel"/>
    <w:tmpl w:val="0EAEAAF8"/>
    <w:lvl w:ilvl="0" w:tplc="EF2AB30A">
      <w:start w:val="1"/>
      <w:numFmt w:val="bullet"/>
      <w:pStyle w:val="unorderedlist"/>
      <w:lvlText w:val="}"/>
      <w:lvlJc w:val="left"/>
      <w:pPr>
        <w:ind w:left="720" w:hanging="360"/>
      </w:pPr>
      <w:rPr>
        <w:rFonts w:ascii="Wingdings 3" w:hAnsi="Wingdings 3" w:hint="default"/>
        <w:color w:val="EE7F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FE67B4"/>
    <w:multiLevelType w:val="multilevel"/>
    <w:tmpl w:val="F7507324"/>
    <w:lvl w:ilvl="0">
      <w:start w:val="1"/>
      <w:numFmt w:val="bullet"/>
      <w:lvlText w:val=""/>
      <w:lvlJc w:val="left"/>
      <w:pPr>
        <w:tabs>
          <w:tab w:val="num" w:pos="792"/>
        </w:tabs>
        <w:ind w:left="792" w:hanging="432"/>
      </w:pPr>
      <w:rPr>
        <w:rFonts w:ascii="Symbol" w:hAnsi="Symbol" w:hint="default"/>
        <w:b w:val="0"/>
      </w:rPr>
    </w:lvl>
    <w:lvl w:ilvl="1">
      <w:start w:val="1"/>
      <w:numFmt w:val="none"/>
      <w:lvlText w:val=""/>
      <w:lvlJc w:val="left"/>
      <w:pPr>
        <w:tabs>
          <w:tab w:val="num" w:pos="936"/>
        </w:tabs>
        <w:ind w:left="936" w:hanging="576"/>
      </w:pPr>
    </w:lvl>
    <w:lvl w:ilvl="2">
      <w:start w:val="1"/>
      <w:numFmt w:val="bullet"/>
      <w:lvlText w:val=""/>
      <w:lvlJc w:val="left"/>
      <w:pPr>
        <w:tabs>
          <w:tab w:val="num" w:pos="1080"/>
        </w:tabs>
        <w:ind w:left="1080" w:hanging="720"/>
      </w:pPr>
      <w:rPr>
        <w:rFonts w:ascii="Symbol" w:hAnsi="Symbol" w:hint="default"/>
      </w:rPr>
    </w:lvl>
    <w:lvl w:ilvl="3">
      <w:start w:val="1"/>
      <w:numFmt w:val="none"/>
      <w:lvlText w:val=""/>
      <w:lvlJc w:val="left"/>
      <w:pPr>
        <w:tabs>
          <w:tab w:val="num" w:pos="1224"/>
        </w:tabs>
        <w:ind w:left="1224" w:hanging="864"/>
      </w:pPr>
    </w:lvl>
    <w:lvl w:ilvl="4">
      <w:start w:val="1"/>
      <w:numFmt w:val="none"/>
      <w:lvlText w:val=""/>
      <w:lvlJc w:val="left"/>
      <w:pPr>
        <w:tabs>
          <w:tab w:val="num" w:pos="1368"/>
        </w:tabs>
        <w:ind w:left="1368" w:hanging="1008"/>
      </w:pPr>
    </w:lvl>
    <w:lvl w:ilvl="5">
      <w:start w:val="1"/>
      <w:numFmt w:val="none"/>
      <w:lvlText w:val=""/>
      <w:lvlJc w:val="left"/>
      <w:pPr>
        <w:tabs>
          <w:tab w:val="num" w:pos="1512"/>
        </w:tabs>
        <w:ind w:left="1512" w:hanging="1152"/>
      </w:pPr>
    </w:lvl>
    <w:lvl w:ilvl="6">
      <w:start w:val="1"/>
      <w:numFmt w:val="none"/>
      <w:lvlText w:val=""/>
      <w:lvlJc w:val="left"/>
      <w:pPr>
        <w:tabs>
          <w:tab w:val="num" w:pos="1656"/>
        </w:tabs>
        <w:ind w:left="1656" w:hanging="1296"/>
      </w:pPr>
    </w:lvl>
    <w:lvl w:ilvl="7">
      <w:start w:val="1"/>
      <w:numFmt w:val="none"/>
      <w:lvlText w:val=""/>
      <w:lvlJc w:val="left"/>
      <w:pPr>
        <w:tabs>
          <w:tab w:val="num" w:pos="1800"/>
        </w:tabs>
        <w:ind w:left="1800" w:hanging="1440"/>
      </w:pPr>
    </w:lvl>
    <w:lvl w:ilvl="8">
      <w:start w:val="1"/>
      <w:numFmt w:val="none"/>
      <w:lvlText w:val=""/>
      <w:lvlJc w:val="left"/>
      <w:pPr>
        <w:tabs>
          <w:tab w:val="num" w:pos="1944"/>
        </w:tabs>
        <w:ind w:left="1944" w:hanging="1584"/>
      </w:pPr>
    </w:lvl>
  </w:abstractNum>
  <w:abstractNum w:abstractNumId="16">
    <w:nsid w:val="5CFD1F01"/>
    <w:multiLevelType w:val="hybridMultilevel"/>
    <w:tmpl w:val="271A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051C43"/>
    <w:multiLevelType w:val="hybridMultilevel"/>
    <w:tmpl w:val="D1925B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E334EE"/>
    <w:multiLevelType w:val="multilevel"/>
    <w:tmpl w:val="9BB0459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9">
    <w:nsid w:val="77902661"/>
    <w:multiLevelType w:val="multilevel"/>
    <w:tmpl w:val="1D189C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20">
    <w:nsid w:val="79BB4016"/>
    <w:multiLevelType w:val="hybridMultilevel"/>
    <w:tmpl w:val="B260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2E5738"/>
    <w:multiLevelType w:val="hybridMultilevel"/>
    <w:tmpl w:val="94D8C40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7CDC61D9"/>
    <w:multiLevelType w:val="hybridMultilevel"/>
    <w:tmpl w:val="382A1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2"/>
  </w:num>
  <w:num w:numId="4">
    <w:abstractNumId w:val="3"/>
  </w:num>
  <w:num w:numId="5">
    <w:abstractNumId w:val="15"/>
  </w:num>
  <w:num w:numId="6">
    <w:abstractNumId w:val="17"/>
  </w:num>
  <w:num w:numId="7">
    <w:abstractNumId w:val="18"/>
  </w:num>
  <w:num w:numId="8">
    <w:abstractNumId w:val="11"/>
  </w:num>
  <w:num w:numId="9">
    <w:abstractNumId w:val="10"/>
  </w:num>
  <w:num w:numId="10">
    <w:abstractNumId w:val="6"/>
  </w:num>
  <w:num w:numId="11">
    <w:abstractNumId w:val="1"/>
  </w:num>
  <w:num w:numId="12">
    <w:abstractNumId w:val="4"/>
  </w:num>
  <w:num w:numId="13">
    <w:abstractNumId w:val="16"/>
  </w:num>
  <w:num w:numId="14">
    <w:abstractNumId w:val="19"/>
  </w:num>
  <w:num w:numId="15">
    <w:abstractNumId w:val="0"/>
  </w:num>
  <w:num w:numId="16">
    <w:abstractNumId w:val="7"/>
  </w:num>
  <w:num w:numId="17">
    <w:abstractNumId w:val="12"/>
  </w:num>
  <w:num w:numId="18">
    <w:abstractNumId w:val="22"/>
  </w:num>
  <w:num w:numId="19">
    <w:abstractNumId w:val="21"/>
  </w:num>
  <w:num w:numId="20">
    <w:abstractNumId w:val="20"/>
  </w:num>
  <w:num w:numId="21">
    <w:abstractNumId w:val="9"/>
  </w:num>
  <w:num w:numId="22">
    <w:abstractNumId w:val="8"/>
  </w:num>
  <w:num w:numId="2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hdrShapeDefaults>
    <o:shapedefaults v:ext="edit" spidmax="11266"/>
    <o:shapelayout v:ext="edit">
      <o:idmap v:ext="edit" data="6"/>
    </o:shapelayout>
  </w:hdrShapeDefaults>
  <w:footnotePr>
    <w:footnote w:id="0"/>
    <w:footnote w:id="1"/>
  </w:footnotePr>
  <w:endnotePr>
    <w:endnote w:id="0"/>
    <w:endnote w:id="1"/>
  </w:endnotePr>
  <w:compat/>
  <w:rsids>
    <w:rsidRoot w:val="00567327"/>
    <w:rsid w:val="00005B9B"/>
    <w:rsid w:val="000065AA"/>
    <w:rsid w:val="00011C79"/>
    <w:rsid w:val="00012BF2"/>
    <w:rsid w:val="0001416A"/>
    <w:rsid w:val="00014563"/>
    <w:rsid w:val="000150F3"/>
    <w:rsid w:val="00023995"/>
    <w:rsid w:val="00026823"/>
    <w:rsid w:val="000350D8"/>
    <w:rsid w:val="00044BAF"/>
    <w:rsid w:val="000572A1"/>
    <w:rsid w:val="00057C6B"/>
    <w:rsid w:val="000636E9"/>
    <w:rsid w:val="00067011"/>
    <w:rsid w:val="00070B9A"/>
    <w:rsid w:val="00071ED5"/>
    <w:rsid w:val="00074B3F"/>
    <w:rsid w:val="00081360"/>
    <w:rsid w:val="00083E9B"/>
    <w:rsid w:val="00090C8D"/>
    <w:rsid w:val="00091ED1"/>
    <w:rsid w:val="000942E1"/>
    <w:rsid w:val="000968BD"/>
    <w:rsid w:val="000A6535"/>
    <w:rsid w:val="000B0431"/>
    <w:rsid w:val="000B49A6"/>
    <w:rsid w:val="000B6826"/>
    <w:rsid w:val="000C3A0C"/>
    <w:rsid w:val="000C695D"/>
    <w:rsid w:val="000E03C9"/>
    <w:rsid w:val="000E1358"/>
    <w:rsid w:val="000E66D4"/>
    <w:rsid w:val="0010485A"/>
    <w:rsid w:val="001134D5"/>
    <w:rsid w:val="00115FE6"/>
    <w:rsid w:val="00121BAE"/>
    <w:rsid w:val="00124CFC"/>
    <w:rsid w:val="00134223"/>
    <w:rsid w:val="00137452"/>
    <w:rsid w:val="0013799B"/>
    <w:rsid w:val="00140BD4"/>
    <w:rsid w:val="00141C5D"/>
    <w:rsid w:val="001524B0"/>
    <w:rsid w:val="00155D01"/>
    <w:rsid w:val="00160936"/>
    <w:rsid w:val="00162389"/>
    <w:rsid w:val="00162DCD"/>
    <w:rsid w:val="00167FB0"/>
    <w:rsid w:val="001700BF"/>
    <w:rsid w:val="0017239F"/>
    <w:rsid w:val="00174F13"/>
    <w:rsid w:val="00184E3D"/>
    <w:rsid w:val="00185D74"/>
    <w:rsid w:val="00191991"/>
    <w:rsid w:val="00193862"/>
    <w:rsid w:val="001A2AE9"/>
    <w:rsid w:val="001B287C"/>
    <w:rsid w:val="001B3A72"/>
    <w:rsid w:val="001B5FE8"/>
    <w:rsid w:val="001B7CA1"/>
    <w:rsid w:val="001C2714"/>
    <w:rsid w:val="001C3D15"/>
    <w:rsid w:val="001C56FF"/>
    <w:rsid w:val="001C63D0"/>
    <w:rsid w:val="001D014C"/>
    <w:rsid w:val="001D6A42"/>
    <w:rsid w:val="001E0F93"/>
    <w:rsid w:val="001E5338"/>
    <w:rsid w:val="001E5CA4"/>
    <w:rsid w:val="001F1F90"/>
    <w:rsid w:val="001F2895"/>
    <w:rsid w:val="00201D69"/>
    <w:rsid w:val="002073BB"/>
    <w:rsid w:val="00212864"/>
    <w:rsid w:val="00216109"/>
    <w:rsid w:val="00227722"/>
    <w:rsid w:val="00231CDD"/>
    <w:rsid w:val="00235EDD"/>
    <w:rsid w:val="0023656C"/>
    <w:rsid w:val="00243009"/>
    <w:rsid w:val="00244880"/>
    <w:rsid w:val="00246445"/>
    <w:rsid w:val="00247B12"/>
    <w:rsid w:val="00251500"/>
    <w:rsid w:val="00255705"/>
    <w:rsid w:val="0026754A"/>
    <w:rsid w:val="00272576"/>
    <w:rsid w:val="00295DD1"/>
    <w:rsid w:val="002A409F"/>
    <w:rsid w:val="002A4C30"/>
    <w:rsid w:val="002B0C94"/>
    <w:rsid w:val="002B25BA"/>
    <w:rsid w:val="002B67BB"/>
    <w:rsid w:val="002C003A"/>
    <w:rsid w:val="002C0167"/>
    <w:rsid w:val="002C0844"/>
    <w:rsid w:val="002C1FDB"/>
    <w:rsid w:val="002C4EDF"/>
    <w:rsid w:val="002C5FAC"/>
    <w:rsid w:val="002D1F3C"/>
    <w:rsid w:val="002D2D6D"/>
    <w:rsid w:val="002D63DA"/>
    <w:rsid w:val="002E05DE"/>
    <w:rsid w:val="002E0AFE"/>
    <w:rsid w:val="002E2EDE"/>
    <w:rsid w:val="002E49D6"/>
    <w:rsid w:val="002E7281"/>
    <w:rsid w:val="002E7700"/>
    <w:rsid w:val="002F0EB7"/>
    <w:rsid w:val="002F6372"/>
    <w:rsid w:val="00302379"/>
    <w:rsid w:val="00311E97"/>
    <w:rsid w:val="00312C0B"/>
    <w:rsid w:val="00314463"/>
    <w:rsid w:val="00320F43"/>
    <w:rsid w:val="00322B42"/>
    <w:rsid w:val="00333EFD"/>
    <w:rsid w:val="00335CE2"/>
    <w:rsid w:val="00335E8B"/>
    <w:rsid w:val="00346D63"/>
    <w:rsid w:val="00354159"/>
    <w:rsid w:val="00362E47"/>
    <w:rsid w:val="00364742"/>
    <w:rsid w:val="003647F2"/>
    <w:rsid w:val="00371DC9"/>
    <w:rsid w:val="00372C84"/>
    <w:rsid w:val="00375074"/>
    <w:rsid w:val="0037568A"/>
    <w:rsid w:val="00383D40"/>
    <w:rsid w:val="00385BCA"/>
    <w:rsid w:val="0039030B"/>
    <w:rsid w:val="003905B8"/>
    <w:rsid w:val="00391127"/>
    <w:rsid w:val="00391425"/>
    <w:rsid w:val="00393559"/>
    <w:rsid w:val="0039379B"/>
    <w:rsid w:val="00393FBD"/>
    <w:rsid w:val="0039435C"/>
    <w:rsid w:val="00395675"/>
    <w:rsid w:val="00396235"/>
    <w:rsid w:val="003A3A01"/>
    <w:rsid w:val="003A49FD"/>
    <w:rsid w:val="003A6101"/>
    <w:rsid w:val="003A6610"/>
    <w:rsid w:val="003A7AB5"/>
    <w:rsid w:val="003A7FFD"/>
    <w:rsid w:val="003B171C"/>
    <w:rsid w:val="003B23B2"/>
    <w:rsid w:val="003B30F9"/>
    <w:rsid w:val="003B41D6"/>
    <w:rsid w:val="003C1797"/>
    <w:rsid w:val="003C29DB"/>
    <w:rsid w:val="003C388E"/>
    <w:rsid w:val="003C4369"/>
    <w:rsid w:val="003C4C6E"/>
    <w:rsid w:val="003C743D"/>
    <w:rsid w:val="003E1AFB"/>
    <w:rsid w:val="003E2020"/>
    <w:rsid w:val="003E2E5A"/>
    <w:rsid w:val="003E4D0D"/>
    <w:rsid w:val="003E55C1"/>
    <w:rsid w:val="003E5601"/>
    <w:rsid w:val="003E5A43"/>
    <w:rsid w:val="003E630A"/>
    <w:rsid w:val="003E7035"/>
    <w:rsid w:val="003F6B5D"/>
    <w:rsid w:val="003F7393"/>
    <w:rsid w:val="00404165"/>
    <w:rsid w:val="00404C0B"/>
    <w:rsid w:val="0040514E"/>
    <w:rsid w:val="00412543"/>
    <w:rsid w:val="00417C26"/>
    <w:rsid w:val="004211FF"/>
    <w:rsid w:val="00421368"/>
    <w:rsid w:val="00430253"/>
    <w:rsid w:val="00435BF4"/>
    <w:rsid w:val="00440359"/>
    <w:rsid w:val="0044084A"/>
    <w:rsid w:val="00445381"/>
    <w:rsid w:val="004459F4"/>
    <w:rsid w:val="00451892"/>
    <w:rsid w:val="00453B61"/>
    <w:rsid w:val="004560C8"/>
    <w:rsid w:val="00461C60"/>
    <w:rsid w:val="00466A3F"/>
    <w:rsid w:val="00474A92"/>
    <w:rsid w:val="00480435"/>
    <w:rsid w:val="00483F41"/>
    <w:rsid w:val="004976EE"/>
    <w:rsid w:val="004B2056"/>
    <w:rsid w:val="004B66AB"/>
    <w:rsid w:val="004B7B66"/>
    <w:rsid w:val="004C5B94"/>
    <w:rsid w:val="004D3F83"/>
    <w:rsid w:val="004D5B9F"/>
    <w:rsid w:val="004E1C2A"/>
    <w:rsid w:val="004E2D05"/>
    <w:rsid w:val="004E4079"/>
    <w:rsid w:val="004E4A7A"/>
    <w:rsid w:val="004E65D2"/>
    <w:rsid w:val="004E7E58"/>
    <w:rsid w:val="004F020F"/>
    <w:rsid w:val="004F02EA"/>
    <w:rsid w:val="004F0F1B"/>
    <w:rsid w:val="004F35A8"/>
    <w:rsid w:val="004F4010"/>
    <w:rsid w:val="00503F18"/>
    <w:rsid w:val="005066A7"/>
    <w:rsid w:val="005075AD"/>
    <w:rsid w:val="0051301E"/>
    <w:rsid w:val="00513D4C"/>
    <w:rsid w:val="005144BF"/>
    <w:rsid w:val="005228AD"/>
    <w:rsid w:val="00530A22"/>
    <w:rsid w:val="00536DF3"/>
    <w:rsid w:val="00536F36"/>
    <w:rsid w:val="00541F5B"/>
    <w:rsid w:val="00542625"/>
    <w:rsid w:val="00546654"/>
    <w:rsid w:val="00555465"/>
    <w:rsid w:val="0056336D"/>
    <w:rsid w:val="005657E8"/>
    <w:rsid w:val="00567327"/>
    <w:rsid w:val="005725BE"/>
    <w:rsid w:val="00572BE9"/>
    <w:rsid w:val="00577E8B"/>
    <w:rsid w:val="00582552"/>
    <w:rsid w:val="00584697"/>
    <w:rsid w:val="005852B7"/>
    <w:rsid w:val="005B2473"/>
    <w:rsid w:val="005B347E"/>
    <w:rsid w:val="005B3AA2"/>
    <w:rsid w:val="005B5039"/>
    <w:rsid w:val="005C7A37"/>
    <w:rsid w:val="005E0928"/>
    <w:rsid w:val="005E79DF"/>
    <w:rsid w:val="005F0C0C"/>
    <w:rsid w:val="005F7DEB"/>
    <w:rsid w:val="00607F05"/>
    <w:rsid w:val="006112DB"/>
    <w:rsid w:val="0062001F"/>
    <w:rsid w:val="006222D0"/>
    <w:rsid w:val="00623021"/>
    <w:rsid w:val="00623899"/>
    <w:rsid w:val="006243CD"/>
    <w:rsid w:val="0063005F"/>
    <w:rsid w:val="006303B4"/>
    <w:rsid w:val="00633C1A"/>
    <w:rsid w:val="00635767"/>
    <w:rsid w:val="00643E30"/>
    <w:rsid w:val="0065392E"/>
    <w:rsid w:val="00654E26"/>
    <w:rsid w:val="006604F1"/>
    <w:rsid w:val="006612B7"/>
    <w:rsid w:val="00662D66"/>
    <w:rsid w:val="00663AEA"/>
    <w:rsid w:val="006642E1"/>
    <w:rsid w:val="00667A71"/>
    <w:rsid w:val="00671635"/>
    <w:rsid w:val="00671752"/>
    <w:rsid w:val="00685EAD"/>
    <w:rsid w:val="0068602D"/>
    <w:rsid w:val="006967B4"/>
    <w:rsid w:val="00696FC1"/>
    <w:rsid w:val="0069701C"/>
    <w:rsid w:val="00697974"/>
    <w:rsid w:val="006A1C5F"/>
    <w:rsid w:val="006A4915"/>
    <w:rsid w:val="006A78F4"/>
    <w:rsid w:val="006B0204"/>
    <w:rsid w:val="006B1549"/>
    <w:rsid w:val="006B73D7"/>
    <w:rsid w:val="006B7E1D"/>
    <w:rsid w:val="006C2066"/>
    <w:rsid w:val="006C6FED"/>
    <w:rsid w:val="006C751E"/>
    <w:rsid w:val="006C7B58"/>
    <w:rsid w:val="006C7D75"/>
    <w:rsid w:val="006C7E09"/>
    <w:rsid w:val="006D2653"/>
    <w:rsid w:val="006D3E08"/>
    <w:rsid w:val="006F002F"/>
    <w:rsid w:val="006F0DBB"/>
    <w:rsid w:val="006F1008"/>
    <w:rsid w:val="006F1F19"/>
    <w:rsid w:val="006F3123"/>
    <w:rsid w:val="006F5D40"/>
    <w:rsid w:val="006F619A"/>
    <w:rsid w:val="00703195"/>
    <w:rsid w:val="00710D4E"/>
    <w:rsid w:val="00712CB9"/>
    <w:rsid w:val="00715FCD"/>
    <w:rsid w:val="00727552"/>
    <w:rsid w:val="007309EE"/>
    <w:rsid w:val="00736EEF"/>
    <w:rsid w:val="00741112"/>
    <w:rsid w:val="007464F6"/>
    <w:rsid w:val="0075731F"/>
    <w:rsid w:val="007622BC"/>
    <w:rsid w:val="00762374"/>
    <w:rsid w:val="00773974"/>
    <w:rsid w:val="00785786"/>
    <w:rsid w:val="00793E12"/>
    <w:rsid w:val="007951F8"/>
    <w:rsid w:val="007A5FD5"/>
    <w:rsid w:val="007A60DF"/>
    <w:rsid w:val="007A7744"/>
    <w:rsid w:val="007B5A91"/>
    <w:rsid w:val="007C3C18"/>
    <w:rsid w:val="007C6418"/>
    <w:rsid w:val="007D02A2"/>
    <w:rsid w:val="007D1A37"/>
    <w:rsid w:val="007D2746"/>
    <w:rsid w:val="007D5BAA"/>
    <w:rsid w:val="007E38E9"/>
    <w:rsid w:val="007E5F56"/>
    <w:rsid w:val="007E7A21"/>
    <w:rsid w:val="007F2284"/>
    <w:rsid w:val="007F43E4"/>
    <w:rsid w:val="0080087D"/>
    <w:rsid w:val="00801017"/>
    <w:rsid w:val="00802CCE"/>
    <w:rsid w:val="00805DA7"/>
    <w:rsid w:val="00806601"/>
    <w:rsid w:val="00807A25"/>
    <w:rsid w:val="00810B56"/>
    <w:rsid w:val="00811AA4"/>
    <w:rsid w:val="00816FC9"/>
    <w:rsid w:val="008179B6"/>
    <w:rsid w:val="00821C5B"/>
    <w:rsid w:val="00824A71"/>
    <w:rsid w:val="00830300"/>
    <w:rsid w:val="0083106A"/>
    <w:rsid w:val="008326AD"/>
    <w:rsid w:val="008408CD"/>
    <w:rsid w:val="00852FB7"/>
    <w:rsid w:val="008544FC"/>
    <w:rsid w:val="00855408"/>
    <w:rsid w:val="00865019"/>
    <w:rsid w:val="00870BDC"/>
    <w:rsid w:val="008710DB"/>
    <w:rsid w:val="008762EB"/>
    <w:rsid w:val="00877300"/>
    <w:rsid w:val="00882706"/>
    <w:rsid w:val="00883D03"/>
    <w:rsid w:val="00884696"/>
    <w:rsid w:val="008967B6"/>
    <w:rsid w:val="00897F19"/>
    <w:rsid w:val="008A012D"/>
    <w:rsid w:val="008A0B2B"/>
    <w:rsid w:val="008A2A6A"/>
    <w:rsid w:val="008A2FC0"/>
    <w:rsid w:val="008B1CAE"/>
    <w:rsid w:val="008B4FF4"/>
    <w:rsid w:val="008C4876"/>
    <w:rsid w:val="008C68F0"/>
    <w:rsid w:val="008D0C10"/>
    <w:rsid w:val="008E661A"/>
    <w:rsid w:val="008E733B"/>
    <w:rsid w:val="008F2279"/>
    <w:rsid w:val="00901976"/>
    <w:rsid w:val="00902193"/>
    <w:rsid w:val="00907F5F"/>
    <w:rsid w:val="0091505D"/>
    <w:rsid w:val="009158B4"/>
    <w:rsid w:val="00916C95"/>
    <w:rsid w:val="00923498"/>
    <w:rsid w:val="00935A8F"/>
    <w:rsid w:val="0093614E"/>
    <w:rsid w:val="00944F5D"/>
    <w:rsid w:val="0094623C"/>
    <w:rsid w:val="00946392"/>
    <w:rsid w:val="00956928"/>
    <w:rsid w:val="0096788F"/>
    <w:rsid w:val="00971567"/>
    <w:rsid w:val="0097222A"/>
    <w:rsid w:val="0097554D"/>
    <w:rsid w:val="00977760"/>
    <w:rsid w:val="00993712"/>
    <w:rsid w:val="00993824"/>
    <w:rsid w:val="00995927"/>
    <w:rsid w:val="00996B64"/>
    <w:rsid w:val="00997FFE"/>
    <w:rsid w:val="009A5937"/>
    <w:rsid w:val="009A690F"/>
    <w:rsid w:val="009C3FF1"/>
    <w:rsid w:val="009D0B14"/>
    <w:rsid w:val="009D1EBB"/>
    <w:rsid w:val="009E32ED"/>
    <w:rsid w:val="009E40F5"/>
    <w:rsid w:val="009E511B"/>
    <w:rsid w:val="009E5E97"/>
    <w:rsid w:val="009F2717"/>
    <w:rsid w:val="009F3986"/>
    <w:rsid w:val="00A03AF1"/>
    <w:rsid w:val="00A03F42"/>
    <w:rsid w:val="00A052EF"/>
    <w:rsid w:val="00A10267"/>
    <w:rsid w:val="00A12B4F"/>
    <w:rsid w:val="00A1450F"/>
    <w:rsid w:val="00A205D5"/>
    <w:rsid w:val="00A32019"/>
    <w:rsid w:val="00A323F9"/>
    <w:rsid w:val="00A3425A"/>
    <w:rsid w:val="00A42123"/>
    <w:rsid w:val="00A43EA3"/>
    <w:rsid w:val="00A47907"/>
    <w:rsid w:val="00A47D2C"/>
    <w:rsid w:val="00A6541E"/>
    <w:rsid w:val="00A733DE"/>
    <w:rsid w:val="00A8096C"/>
    <w:rsid w:val="00A90991"/>
    <w:rsid w:val="00A90A08"/>
    <w:rsid w:val="00A932FF"/>
    <w:rsid w:val="00A97D20"/>
    <w:rsid w:val="00AA3CD5"/>
    <w:rsid w:val="00AA6E67"/>
    <w:rsid w:val="00AB25E3"/>
    <w:rsid w:val="00AB3634"/>
    <w:rsid w:val="00AB7F56"/>
    <w:rsid w:val="00AD1B2B"/>
    <w:rsid w:val="00AD2728"/>
    <w:rsid w:val="00AD5635"/>
    <w:rsid w:val="00AE4647"/>
    <w:rsid w:val="00AE5ABC"/>
    <w:rsid w:val="00AE6F79"/>
    <w:rsid w:val="00AE7510"/>
    <w:rsid w:val="00AE7A63"/>
    <w:rsid w:val="00AF0619"/>
    <w:rsid w:val="00B0048C"/>
    <w:rsid w:val="00B01DDF"/>
    <w:rsid w:val="00B04A46"/>
    <w:rsid w:val="00B06692"/>
    <w:rsid w:val="00B10BB6"/>
    <w:rsid w:val="00B133A8"/>
    <w:rsid w:val="00B17674"/>
    <w:rsid w:val="00B31905"/>
    <w:rsid w:val="00B32014"/>
    <w:rsid w:val="00B46523"/>
    <w:rsid w:val="00B50ABA"/>
    <w:rsid w:val="00B5368F"/>
    <w:rsid w:val="00B61FDF"/>
    <w:rsid w:val="00B669E2"/>
    <w:rsid w:val="00B81030"/>
    <w:rsid w:val="00B821FD"/>
    <w:rsid w:val="00B826EF"/>
    <w:rsid w:val="00B86B50"/>
    <w:rsid w:val="00B92B79"/>
    <w:rsid w:val="00B92FF5"/>
    <w:rsid w:val="00B9437F"/>
    <w:rsid w:val="00BA14D6"/>
    <w:rsid w:val="00BA42EB"/>
    <w:rsid w:val="00BA47C1"/>
    <w:rsid w:val="00BA50D6"/>
    <w:rsid w:val="00BB0D39"/>
    <w:rsid w:val="00BB27C4"/>
    <w:rsid w:val="00BB3281"/>
    <w:rsid w:val="00BB3C7D"/>
    <w:rsid w:val="00BC0A3B"/>
    <w:rsid w:val="00BD3ACD"/>
    <w:rsid w:val="00BE2624"/>
    <w:rsid w:val="00BE66E4"/>
    <w:rsid w:val="00BE7274"/>
    <w:rsid w:val="00BF609B"/>
    <w:rsid w:val="00C01DA0"/>
    <w:rsid w:val="00C07A0E"/>
    <w:rsid w:val="00C07F8F"/>
    <w:rsid w:val="00C1006B"/>
    <w:rsid w:val="00C15137"/>
    <w:rsid w:val="00C2111D"/>
    <w:rsid w:val="00C21F0C"/>
    <w:rsid w:val="00C23A48"/>
    <w:rsid w:val="00C26416"/>
    <w:rsid w:val="00C3243E"/>
    <w:rsid w:val="00C32475"/>
    <w:rsid w:val="00C35594"/>
    <w:rsid w:val="00C35A21"/>
    <w:rsid w:val="00C35CA2"/>
    <w:rsid w:val="00C3693D"/>
    <w:rsid w:val="00C40FE2"/>
    <w:rsid w:val="00C474A8"/>
    <w:rsid w:val="00C502DF"/>
    <w:rsid w:val="00C6263A"/>
    <w:rsid w:val="00C66898"/>
    <w:rsid w:val="00C736A8"/>
    <w:rsid w:val="00C90E73"/>
    <w:rsid w:val="00C93FE9"/>
    <w:rsid w:val="00C97416"/>
    <w:rsid w:val="00CA342B"/>
    <w:rsid w:val="00CA554D"/>
    <w:rsid w:val="00CA58B6"/>
    <w:rsid w:val="00CA5C3F"/>
    <w:rsid w:val="00CA7C61"/>
    <w:rsid w:val="00CB1C98"/>
    <w:rsid w:val="00CB717E"/>
    <w:rsid w:val="00CB7F5A"/>
    <w:rsid w:val="00CC0068"/>
    <w:rsid w:val="00CC0BEA"/>
    <w:rsid w:val="00CC4F99"/>
    <w:rsid w:val="00CC6CE6"/>
    <w:rsid w:val="00CD0BC7"/>
    <w:rsid w:val="00CD0E8F"/>
    <w:rsid w:val="00CD33F0"/>
    <w:rsid w:val="00CD4534"/>
    <w:rsid w:val="00CE3046"/>
    <w:rsid w:val="00CF4937"/>
    <w:rsid w:val="00CF4E16"/>
    <w:rsid w:val="00CF63AE"/>
    <w:rsid w:val="00D00EA8"/>
    <w:rsid w:val="00D012D1"/>
    <w:rsid w:val="00D020DE"/>
    <w:rsid w:val="00D03DF6"/>
    <w:rsid w:val="00D11C5B"/>
    <w:rsid w:val="00D13A06"/>
    <w:rsid w:val="00D171F8"/>
    <w:rsid w:val="00D279E9"/>
    <w:rsid w:val="00D3158C"/>
    <w:rsid w:val="00D34914"/>
    <w:rsid w:val="00D35C5A"/>
    <w:rsid w:val="00D3793B"/>
    <w:rsid w:val="00D445B3"/>
    <w:rsid w:val="00D46F61"/>
    <w:rsid w:val="00D543A1"/>
    <w:rsid w:val="00D56386"/>
    <w:rsid w:val="00D604F7"/>
    <w:rsid w:val="00D6162A"/>
    <w:rsid w:val="00D632F8"/>
    <w:rsid w:val="00D63683"/>
    <w:rsid w:val="00D66AF2"/>
    <w:rsid w:val="00D74B03"/>
    <w:rsid w:val="00D80152"/>
    <w:rsid w:val="00D84862"/>
    <w:rsid w:val="00D9763A"/>
    <w:rsid w:val="00DB6857"/>
    <w:rsid w:val="00DC36B2"/>
    <w:rsid w:val="00DD343A"/>
    <w:rsid w:val="00DD6456"/>
    <w:rsid w:val="00DD6BD5"/>
    <w:rsid w:val="00DD7121"/>
    <w:rsid w:val="00DE095C"/>
    <w:rsid w:val="00DE5CEA"/>
    <w:rsid w:val="00DE62A4"/>
    <w:rsid w:val="00DE660A"/>
    <w:rsid w:val="00DE665C"/>
    <w:rsid w:val="00E0289E"/>
    <w:rsid w:val="00E06CA6"/>
    <w:rsid w:val="00E15482"/>
    <w:rsid w:val="00E511D1"/>
    <w:rsid w:val="00E535E1"/>
    <w:rsid w:val="00E554F8"/>
    <w:rsid w:val="00E568ED"/>
    <w:rsid w:val="00E61068"/>
    <w:rsid w:val="00E63E3D"/>
    <w:rsid w:val="00E734D0"/>
    <w:rsid w:val="00E751D1"/>
    <w:rsid w:val="00E85ECF"/>
    <w:rsid w:val="00E87F7C"/>
    <w:rsid w:val="00E90FBD"/>
    <w:rsid w:val="00E94479"/>
    <w:rsid w:val="00E95785"/>
    <w:rsid w:val="00E968CB"/>
    <w:rsid w:val="00EA7623"/>
    <w:rsid w:val="00EB062C"/>
    <w:rsid w:val="00EC0743"/>
    <w:rsid w:val="00EC2DB7"/>
    <w:rsid w:val="00EC5837"/>
    <w:rsid w:val="00ED2899"/>
    <w:rsid w:val="00ED709A"/>
    <w:rsid w:val="00EE04A3"/>
    <w:rsid w:val="00EE26D8"/>
    <w:rsid w:val="00EE2A72"/>
    <w:rsid w:val="00EE3B0A"/>
    <w:rsid w:val="00EF06BF"/>
    <w:rsid w:val="00EF4A82"/>
    <w:rsid w:val="00EF5F66"/>
    <w:rsid w:val="00F00B42"/>
    <w:rsid w:val="00F13B5D"/>
    <w:rsid w:val="00F17C0A"/>
    <w:rsid w:val="00F2223C"/>
    <w:rsid w:val="00F26831"/>
    <w:rsid w:val="00F3312A"/>
    <w:rsid w:val="00F3355A"/>
    <w:rsid w:val="00F3705C"/>
    <w:rsid w:val="00F40602"/>
    <w:rsid w:val="00F50872"/>
    <w:rsid w:val="00F5162A"/>
    <w:rsid w:val="00F52553"/>
    <w:rsid w:val="00F5377B"/>
    <w:rsid w:val="00F62973"/>
    <w:rsid w:val="00F646E9"/>
    <w:rsid w:val="00F675C9"/>
    <w:rsid w:val="00F74A50"/>
    <w:rsid w:val="00F761A4"/>
    <w:rsid w:val="00F81454"/>
    <w:rsid w:val="00F81517"/>
    <w:rsid w:val="00F81E97"/>
    <w:rsid w:val="00F84608"/>
    <w:rsid w:val="00F87ADD"/>
    <w:rsid w:val="00FA2AF0"/>
    <w:rsid w:val="00FA52A8"/>
    <w:rsid w:val="00FA7FCC"/>
    <w:rsid w:val="00FB31D0"/>
    <w:rsid w:val="00FC498D"/>
    <w:rsid w:val="00FD0A74"/>
    <w:rsid w:val="00FD7EAE"/>
    <w:rsid w:val="00FE6BB6"/>
    <w:rsid w:val="00FF4542"/>
    <w:rsid w:val="00FF51A8"/>
    <w:rsid w:val="00FF76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AutoShape 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Plain Text" w:uiPriority="0"/>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971567"/>
  </w:style>
  <w:style w:type="paragraph" w:styleId="Heading1">
    <w:name w:val="heading 1"/>
    <w:aliases w:val="Überschrift 1_2nd+following"/>
    <w:basedOn w:val="Normal"/>
    <w:next w:val="Text"/>
    <w:link w:val="Heading1Char"/>
    <w:uiPriority w:val="9"/>
    <w:qFormat/>
    <w:rsid w:val="002E0AFE"/>
    <w:pPr>
      <w:keepNext/>
      <w:keepLines/>
      <w:pBdr>
        <w:top w:val="single" w:sz="2" w:space="14" w:color="D9D9D9" w:themeColor="background1" w:themeShade="D9"/>
      </w:pBdr>
      <w:spacing w:before="840" w:after="360" w:line="320" w:lineRule="atLeast"/>
      <w:ind w:left="709" w:hanging="709"/>
      <w:jc w:val="both"/>
      <w:outlineLvl w:val="0"/>
    </w:pPr>
    <w:rPr>
      <w:rFonts w:ascii="Calibri Light" w:eastAsiaTheme="majorEastAsia" w:hAnsi="Calibri Light" w:cstheme="majorBidi"/>
      <w:bCs/>
      <w:color w:val="404040" w:themeColor="text1" w:themeTint="BF"/>
      <w:sz w:val="36"/>
      <w:szCs w:val="36"/>
    </w:rPr>
  </w:style>
  <w:style w:type="paragraph" w:styleId="Heading2">
    <w:name w:val="heading 2"/>
    <w:basedOn w:val="Normal"/>
    <w:next w:val="Normal"/>
    <w:link w:val="Heading2Char"/>
    <w:uiPriority w:val="9"/>
    <w:unhideWhenUsed/>
    <w:qFormat/>
    <w:rsid w:val="002E0AFE"/>
    <w:pPr>
      <w:keepNext/>
      <w:keepLines/>
      <w:spacing w:before="600" w:after="160" w:line="320" w:lineRule="atLeast"/>
      <w:ind w:left="709" w:hanging="709"/>
      <w:outlineLvl w:val="1"/>
    </w:pPr>
    <w:rPr>
      <w:rFonts w:ascii="Calibri Light" w:eastAsiaTheme="majorEastAsia" w:hAnsi="Calibri Light" w:cstheme="majorBidi"/>
      <w:bCs/>
      <w:color w:val="595959" w:themeColor="text1" w:themeTint="A6"/>
      <w:sz w:val="32"/>
      <w:szCs w:val="32"/>
    </w:rPr>
  </w:style>
  <w:style w:type="paragraph" w:styleId="Heading3">
    <w:name w:val="heading 3"/>
    <w:basedOn w:val="Normal"/>
    <w:next w:val="Normal"/>
    <w:link w:val="Heading3Char"/>
    <w:uiPriority w:val="9"/>
    <w:unhideWhenUsed/>
    <w:qFormat/>
    <w:rsid w:val="002E0AF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821F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204"/>
    <w:pPr>
      <w:tabs>
        <w:tab w:val="center" w:pos="4703"/>
        <w:tab w:val="right" w:pos="9406"/>
      </w:tabs>
      <w:spacing w:after="0" w:line="240" w:lineRule="auto"/>
    </w:pPr>
  </w:style>
  <w:style w:type="character" w:customStyle="1" w:styleId="HeaderChar">
    <w:name w:val="Header Char"/>
    <w:basedOn w:val="DefaultParagraphFont"/>
    <w:link w:val="Header"/>
    <w:uiPriority w:val="99"/>
    <w:rsid w:val="006B0204"/>
  </w:style>
  <w:style w:type="paragraph" w:styleId="Footer">
    <w:name w:val="footer"/>
    <w:basedOn w:val="Normal"/>
    <w:link w:val="FooterChar"/>
    <w:uiPriority w:val="99"/>
    <w:unhideWhenUsed/>
    <w:rsid w:val="006B0204"/>
    <w:pPr>
      <w:tabs>
        <w:tab w:val="center" w:pos="4703"/>
        <w:tab w:val="right" w:pos="9406"/>
      </w:tabs>
      <w:spacing w:after="0" w:line="240" w:lineRule="auto"/>
    </w:pPr>
  </w:style>
  <w:style w:type="character" w:customStyle="1" w:styleId="FooterChar">
    <w:name w:val="Footer Char"/>
    <w:basedOn w:val="DefaultParagraphFont"/>
    <w:link w:val="Footer"/>
    <w:uiPriority w:val="99"/>
    <w:rsid w:val="006B0204"/>
  </w:style>
  <w:style w:type="paragraph" w:styleId="BalloonText">
    <w:name w:val="Balloon Text"/>
    <w:basedOn w:val="Normal"/>
    <w:link w:val="BalloonTextChar"/>
    <w:uiPriority w:val="99"/>
    <w:semiHidden/>
    <w:unhideWhenUsed/>
    <w:rsid w:val="006B02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204"/>
    <w:rPr>
      <w:rFonts w:ascii="Tahoma" w:hAnsi="Tahoma" w:cs="Tahoma"/>
      <w:sz w:val="16"/>
      <w:szCs w:val="16"/>
    </w:rPr>
  </w:style>
  <w:style w:type="character" w:customStyle="1" w:styleId="Heading1Char">
    <w:name w:val="Heading 1 Char"/>
    <w:aliases w:val="Überschrift 1_2nd+following Char"/>
    <w:basedOn w:val="DefaultParagraphFont"/>
    <w:link w:val="Heading1"/>
    <w:uiPriority w:val="9"/>
    <w:rsid w:val="002E0AFE"/>
    <w:rPr>
      <w:rFonts w:ascii="Calibri Light" w:eastAsiaTheme="majorEastAsia" w:hAnsi="Calibri Light" w:cstheme="majorBidi"/>
      <w:bCs/>
      <w:color w:val="404040" w:themeColor="text1" w:themeTint="BF"/>
      <w:sz w:val="36"/>
      <w:szCs w:val="36"/>
    </w:rPr>
  </w:style>
  <w:style w:type="paragraph" w:styleId="Title">
    <w:name w:val="Title"/>
    <w:aliases w:val="Title:Name"/>
    <w:basedOn w:val="Normal"/>
    <w:next w:val="Normal"/>
    <w:link w:val="TitleChar"/>
    <w:uiPriority w:val="10"/>
    <w:qFormat/>
    <w:rsid w:val="004976EE"/>
    <w:pPr>
      <w:keepNext/>
      <w:keepLines/>
      <w:shd w:val="clear" w:color="auto" w:fill="FFFFFF" w:themeFill="background1"/>
      <w:tabs>
        <w:tab w:val="left" w:pos="567"/>
        <w:tab w:val="left" w:pos="2835"/>
      </w:tabs>
      <w:spacing w:after="960"/>
      <w:jc w:val="both"/>
    </w:pPr>
    <w:rPr>
      <w:rFonts w:asciiTheme="majorHAnsi" w:eastAsiaTheme="minorEastAsia" w:hAnsiTheme="majorHAnsi" w:cstheme="majorBidi"/>
      <w:b/>
      <w:bCs/>
      <w:noProof/>
      <w:color w:val="000000" w:themeColor="text1"/>
      <w:sz w:val="56"/>
      <w:szCs w:val="56"/>
    </w:rPr>
  </w:style>
  <w:style w:type="character" w:customStyle="1" w:styleId="TitleChar">
    <w:name w:val="Title Char"/>
    <w:aliases w:val="Title:Name Char"/>
    <w:basedOn w:val="DefaultParagraphFont"/>
    <w:link w:val="Title"/>
    <w:uiPriority w:val="10"/>
    <w:rsid w:val="004976EE"/>
    <w:rPr>
      <w:rFonts w:asciiTheme="majorHAnsi" w:eastAsiaTheme="minorEastAsia" w:hAnsiTheme="majorHAnsi" w:cstheme="majorBidi"/>
      <w:b/>
      <w:bCs/>
      <w:noProof/>
      <w:color w:val="000000" w:themeColor="text1"/>
      <w:sz w:val="56"/>
      <w:szCs w:val="56"/>
      <w:shd w:val="clear" w:color="auto" w:fill="FFFFFF" w:themeFill="background1"/>
    </w:rPr>
  </w:style>
  <w:style w:type="character" w:customStyle="1" w:styleId="Heading2Char">
    <w:name w:val="Heading 2 Char"/>
    <w:basedOn w:val="DefaultParagraphFont"/>
    <w:link w:val="Heading2"/>
    <w:uiPriority w:val="9"/>
    <w:rsid w:val="002E0AFE"/>
    <w:rPr>
      <w:rFonts w:ascii="Calibri Light" w:eastAsiaTheme="majorEastAsia" w:hAnsi="Calibri Light" w:cstheme="majorBidi"/>
      <w:bCs/>
      <w:color w:val="595959" w:themeColor="text1" w:themeTint="A6"/>
      <w:sz w:val="32"/>
      <w:szCs w:val="32"/>
    </w:rPr>
  </w:style>
  <w:style w:type="paragraph" w:customStyle="1" w:styleId="Text">
    <w:name w:val="Text"/>
    <w:basedOn w:val="Normal"/>
    <w:qFormat/>
    <w:rsid w:val="00805DA7"/>
    <w:pPr>
      <w:spacing w:after="120"/>
    </w:pPr>
  </w:style>
  <w:style w:type="paragraph" w:customStyle="1" w:styleId="Subtitle1">
    <w:name w:val="Subtitle1"/>
    <w:basedOn w:val="Title"/>
    <w:qFormat/>
    <w:rsid w:val="00395675"/>
    <w:pPr>
      <w:spacing w:after="100" w:afterAutospacing="1"/>
    </w:pPr>
    <w:rPr>
      <w:sz w:val="24"/>
    </w:rPr>
  </w:style>
  <w:style w:type="paragraph" w:customStyle="1" w:styleId="berschrift11stheading">
    <w:name w:val="Überschrift1_1st_heading"/>
    <w:basedOn w:val="Heading1"/>
    <w:next w:val="Text"/>
    <w:rsid w:val="00395675"/>
    <w:pPr>
      <w:pBdr>
        <w:top w:val="none" w:sz="0" w:space="0" w:color="auto"/>
      </w:pBdr>
    </w:pPr>
  </w:style>
  <w:style w:type="paragraph" w:styleId="TOC1">
    <w:name w:val="toc 1"/>
    <w:basedOn w:val="Normal"/>
    <w:next w:val="Normal"/>
    <w:autoRedefine/>
    <w:uiPriority w:val="39"/>
    <w:semiHidden/>
    <w:unhideWhenUsed/>
    <w:rsid w:val="006B0204"/>
    <w:pPr>
      <w:spacing w:after="100"/>
    </w:pPr>
  </w:style>
  <w:style w:type="table" w:styleId="TableGrid">
    <w:name w:val="Table Grid"/>
    <w:basedOn w:val="TableNormal"/>
    <w:uiPriority w:val="59"/>
    <w:rsid w:val="001524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rsid w:val="00805DA7"/>
    <w:rPr>
      <w:b/>
      <w:bCs/>
      <w:smallCaps/>
      <w:spacing w:val="5"/>
    </w:rPr>
  </w:style>
  <w:style w:type="paragraph" w:customStyle="1" w:styleId="unorderedlist">
    <w:name w:val="unordered_list"/>
    <w:basedOn w:val="Text"/>
    <w:qFormat/>
    <w:rsid w:val="00805DA7"/>
    <w:pPr>
      <w:numPr>
        <w:numId w:val="2"/>
      </w:numPr>
      <w:spacing w:before="40" w:after="80"/>
    </w:pPr>
  </w:style>
  <w:style w:type="paragraph" w:customStyle="1" w:styleId="Fuzeile1">
    <w:name w:val="Fußzeile1"/>
    <w:basedOn w:val="Footer"/>
    <w:qFormat/>
    <w:rsid w:val="000E66D4"/>
    <w:pPr>
      <w:pBdr>
        <w:top w:val="single" w:sz="8" w:space="6" w:color="EAEAEA"/>
      </w:pBdr>
      <w:spacing w:before="360"/>
    </w:pPr>
    <w:rPr>
      <w:lang w:val="de-DE"/>
    </w:rPr>
  </w:style>
  <w:style w:type="character" w:customStyle="1" w:styleId="highlightedtext">
    <w:name w:val="highlighted_text"/>
    <w:basedOn w:val="DefaultParagraphFont"/>
    <w:uiPriority w:val="1"/>
    <w:qFormat/>
    <w:rsid w:val="004E65D2"/>
    <w:rPr>
      <w:b/>
      <w:color w:val="EE7F01"/>
    </w:rPr>
  </w:style>
  <w:style w:type="table" w:customStyle="1" w:styleId="Formatvorlage1">
    <w:name w:val="Formatvorlage1"/>
    <w:basedOn w:val="TableNormal"/>
    <w:uiPriority w:val="99"/>
    <w:qFormat/>
    <w:rsid w:val="001E0F93"/>
    <w:pPr>
      <w:spacing w:after="0" w:line="240" w:lineRule="auto"/>
    </w:pPr>
    <w:tblPr>
      <w:tblInd w:w="17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0" w:type="dxa"/>
        <w:left w:w="108" w:type="dxa"/>
        <w:bottom w:w="0" w:type="dxa"/>
        <w:right w:w="108" w:type="dxa"/>
      </w:tblCellMar>
    </w:tblPr>
    <w:tcPr>
      <w:shd w:val="clear" w:color="auto" w:fill="EAEAEA"/>
      <w:tcMar>
        <w:top w:w="142" w:type="dxa"/>
        <w:left w:w="142" w:type="dxa"/>
        <w:bottom w:w="28" w:type="dxa"/>
        <w:right w:w="142" w:type="dxa"/>
      </w:tcMar>
    </w:tcPr>
    <w:tblStylePr w:type="firstCol">
      <w:tblPr/>
      <w:tcPr>
        <w:shd w:val="clear" w:color="auto" w:fill="DEDEDE"/>
      </w:tcPr>
    </w:tblStylePr>
  </w:style>
  <w:style w:type="character" w:customStyle="1" w:styleId="Heading3Char">
    <w:name w:val="Heading 3 Char"/>
    <w:basedOn w:val="DefaultParagraphFont"/>
    <w:link w:val="Heading3"/>
    <w:uiPriority w:val="9"/>
    <w:rsid w:val="002E0AFE"/>
    <w:rPr>
      <w:rFonts w:asciiTheme="majorHAnsi" w:eastAsiaTheme="majorEastAsia" w:hAnsiTheme="majorHAnsi" w:cstheme="majorBidi"/>
      <w:b/>
      <w:bCs/>
      <w:color w:val="4F81BD" w:themeColor="accent1"/>
    </w:rPr>
  </w:style>
  <w:style w:type="character" w:customStyle="1" w:styleId="WW8Num2z4">
    <w:name w:val="WW8Num2z4"/>
    <w:rsid w:val="00B826EF"/>
    <w:rPr>
      <w:rFonts w:ascii="Courier New" w:hAnsi="Courier New" w:cs="Courier New"/>
    </w:rPr>
  </w:style>
  <w:style w:type="character" w:customStyle="1" w:styleId="fieldvaluereadonly">
    <w:name w:val="fieldvaluereadonly"/>
    <w:basedOn w:val="DefaultParagraphFont"/>
    <w:rsid w:val="0056336D"/>
  </w:style>
  <w:style w:type="character" w:styleId="Hyperlink">
    <w:name w:val="Hyperlink"/>
    <w:basedOn w:val="DefaultParagraphFont"/>
    <w:uiPriority w:val="99"/>
    <w:unhideWhenUsed/>
    <w:rsid w:val="0056336D"/>
    <w:rPr>
      <w:color w:val="0000FF" w:themeColor="hyperlink"/>
      <w:u w:val="single"/>
    </w:rPr>
  </w:style>
  <w:style w:type="character" w:customStyle="1" w:styleId="Mention1">
    <w:name w:val="Mention1"/>
    <w:basedOn w:val="DefaultParagraphFont"/>
    <w:uiPriority w:val="99"/>
    <w:semiHidden/>
    <w:unhideWhenUsed/>
    <w:rsid w:val="0056336D"/>
    <w:rPr>
      <w:color w:val="2B579A"/>
      <w:shd w:val="clear" w:color="auto" w:fill="E6E6E6"/>
    </w:rPr>
  </w:style>
  <w:style w:type="character" w:customStyle="1" w:styleId="st">
    <w:name w:val="st"/>
    <w:basedOn w:val="DefaultParagraphFont"/>
    <w:rsid w:val="0056336D"/>
  </w:style>
  <w:style w:type="character" w:customStyle="1" w:styleId="apple-style-span">
    <w:name w:val="apple-style-span"/>
    <w:basedOn w:val="DefaultParagraphFont"/>
    <w:rsid w:val="00623899"/>
  </w:style>
  <w:style w:type="paragraph" w:styleId="ListParagraph">
    <w:name w:val="List Paragraph"/>
    <w:basedOn w:val="Normal"/>
    <w:uiPriority w:val="99"/>
    <w:qFormat/>
    <w:rsid w:val="0040514E"/>
    <w:pPr>
      <w:spacing w:after="0" w:line="240" w:lineRule="auto"/>
      <w:ind w:left="720"/>
      <w:contextualSpacing/>
    </w:pPr>
    <w:rPr>
      <w:rFonts w:ascii="Times New Roman" w:eastAsia="Times New Roman" w:hAnsi="Times New Roman" w:cs="Times New Roman"/>
      <w:color w:val="000000"/>
      <w:sz w:val="24"/>
      <w:szCs w:val="24"/>
    </w:rPr>
  </w:style>
  <w:style w:type="character" w:styleId="Strong">
    <w:name w:val="Strong"/>
    <w:qFormat/>
    <w:rsid w:val="007309EE"/>
    <w:rPr>
      <w:b/>
      <w:bCs/>
    </w:rPr>
  </w:style>
  <w:style w:type="character" w:customStyle="1" w:styleId="Heading4Char">
    <w:name w:val="Heading 4 Char"/>
    <w:basedOn w:val="DefaultParagraphFont"/>
    <w:link w:val="Heading4"/>
    <w:uiPriority w:val="9"/>
    <w:semiHidden/>
    <w:rsid w:val="00B821FD"/>
    <w:rPr>
      <w:rFonts w:asciiTheme="majorHAnsi" w:eastAsiaTheme="majorEastAsia" w:hAnsiTheme="majorHAnsi" w:cstheme="majorBidi"/>
      <w:i/>
      <w:iCs/>
      <w:color w:val="365F91" w:themeColor="accent1" w:themeShade="BF"/>
    </w:rPr>
  </w:style>
  <w:style w:type="character" w:styleId="Emphasis">
    <w:name w:val="Emphasis"/>
    <w:uiPriority w:val="20"/>
    <w:qFormat/>
    <w:rsid w:val="00FB31D0"/>
    <w:rPr>
      <w:i/>
      <w:iCs/>
    </w:rPr>
  </w:style>
  <w:style w:type="character" w:customStyle="1" w:styleId="apple-converted-space">
    <w:name w:val="apple-converted-space"/>
    <w:basedOn w:val="DefaultParagraphFont"/>
    <w:rsid w:val="00FB31D0"/>
  </w:style>
  <w:style w:type="paragraph" w:styleId="PlainText">
    <w:name w:val="Plain Text"/>
    <w:basedOn w:val="Normal"/>
    <w:link w:val="PlainTextChar"/>
    <w:rsid w:val="007951F8"/>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7951F8"/>
    <w:rPr>
      <w:rFonts w:ascii="Courier New" w:eastAsia="Times New Roman" w:hAnsi="Courier New" w:cs="Courier New"/>
      <w:sz w:val="20"/>
      <w:szCs w:val="20"/>
      <w:lang w:eastAsia="zh-CN"/>
    </w:rPr>
  </w:style>
  <w:style w:type="character" w:customStyle="1" w:styleId="UnresolvedMention">
    <w:name w:val="Unresolved Mention"/>
    <w:basedOn w:val="DefaultParagraphFont"/>
    <w:uiPriority w:val="99"/>
    <w:semiHidden/>
    <w:unhideWhenUsed/>
    <w:rsid w:val="00577E8B"/>
    <w:rPr>
      <w:color w:val="605E5C"/>
      <w:shd w:val="clear" w:color="auto" w:fill="E1DFDD"/>
    </w:rPr>
  </w:style>
  <w:style w:type="paragraph" w:customStyle="1" w:styleId="SubsectionText">
    <w:name w:val="Subsection Text"/>
    <w:basedOn w:val="Normal"/>
    <w:uiPriority w:val="5"/>
    <w:qFormat/>
    <w:rsid w:val="00F81517"/>
    <w:pPr>
      <w:spacing w:after="320"/>
      <w:contextualSpacing/>
    </w:pPr>
    <w:rPr>
      <w:rFonts w:ascii="Gill Sans MT" w:eastAsia="Gill Sans MT" w:hAnsi="Gill Sans MT" w:cs="Times New Roman"/>
      <w:color w:val="000000"/>
      <w:sz w:val="20"/>
      <w:szCs w:val="20"/>
      <w:lang w:eastAsia="ja-JP"/>
    </w:rPr>
  </w:style>
</w:styles>
</file>

<file path=word/webSettings.xml><?xml version="1.0" encoding="utf-8"?>
<w:webSettings xmlns:r="http://schemas.openxmlformats.org/officeDocument/2006/relationships" xmlns:w="http://schemas.openxmlformats.org/wordprocessingml/2006/main">
  <w:divs>
    <w:div w:id="307788299">
      <w:bodyDiv w:val="1"/>
      <w:marLeft w:val="0"/>
      <w:marRight w:val="0"/>
      <w:marTop w:val="0"/>
      <w:marBottom w:val="0"/>
      <w:divBdr>
        <w:top w:val="none" w:sz="0" w:space="0" w:color="auto"/>
        <w:left w:val="none" w:sz="0" w:space="0" w:color="auto"/>
        <w:bottom w:val="none" w:sz="0" w:space="0" w:color="auto"/>
        <w:right w:val="none" w:sz="0" w:space="0" w:color="auto"/>
      </w:divBdr>
      <w:divsChild>
        <w:div w:id="1238899591">
          <w:marLeft w:val="0"/>
          <w:marRight w:val="0"/>
          <w:marTop w:val="0"/>
          <w:marBottom w:val="0"/>
          <w:divBdr>
            <w:top w:val="none" w:sz="0" w:space="0" w:color="auto"/>
            <w:left w:val="none" w:sz="0" w:space="0" w:color="auto"/>
            <w:bottom w:val="none" w:sz="0" w:space="0" w:color="auto"/>
            <w:right w:val="none" w:sz="0" w:space="0" w:color="auto"/>
          </w:divBdr>
          <w:divsChild>
            <w:div w:id="844057665">
              <w:marLeft w:val="-15"/>
              <w:marRight w:val="-15"/>
              <w:marTop w:val="0"/>
              <w:marBottom w:val="0"/>
              <w:divBdr>
                <w:top w:val="none" w:sz="0" w:space="0" w:color="auto"/>
                <w:left w:val="none" w:sz="0" w:space="0" w:color="auto"/>
                <w:bottom w:val="none" w:sz="0" w:space="0" w:color="auto"/>
                <w:right w:val="none" w:sz="0" w:space="0" w:color="auto"/>
              </w:divBdr>
            </w:div>
            <w:div w:id="2040156746">
              <w:marLeft w:val="-15"/>
              <w:marRight w:val="-15"/>
              <w:marTop w:val="0"/>
              <w:marBottom w:val="0"/>
              <w:divBdr>
                <w:top w:val="none" w:sz="0" w:space="0" w:color="auto"/>
                <w:left w:val="none" w:sz="0" w:space="0" w:color="auto"/>
                <w:bottom w:val="none" w:sz="0" w:space="0" w:color="auto"/>
                <w:right w:val="none" w:sz="0" w:space="0" w:color="auto"/>
              </w:divBdr>
            </w:div>
            <w:div w:id="2077312535">
              <w:marLeft w:val="-15"/>
              <w:marRight w:val="-15"/>
              <w:marTop w:val="0"/>
              <w:marBottom w:val="0"/>
              <w:divBdr>
                <w:top w:val="none" w:sz="0" w:space="0" w:color="auto"/>
                <w:left w:val="none" w:sz="0" w:space="0" w:color="auto"/>
                <w:bottom w:val="none" w:sz="0" w:space="0" w:color="auto"/>
                <w:right w:val="none" w:sz="0" w:space="0" w:color="auto"/>
              </w:divBdr>
            </w:div>
            <w:div w:id="82533787">
              <w:marLeft w:val="-15"/>
              <w:marRight w:val="-15"/>
              <w:marTop w:val="0"/>
              <w:marBottom w:val="0"/>
              <w:divBdr>
                <w:top w:val="none" w:sz="0" w:space="0" w:color="auto"/>
                <w:left w:val="none" w:sz="0" w:space="0" w:color="auto"/>
                <w:bottom w:val="none" w:sz="0" w:space="0" w:color="auto"/>
                <w:right w:val="none" w:sz="0" w:space="0" w:color="auto"/>
              </w:divBdr>
            </w:div>
            <w:div w:id="683896472">
              <w:marLeft w:val="-15"/>
              <w:marRight w:val="-15"/>
              <w:marTop w:val="0"/>
              <w:marBottom w:val="0"/>
              <w:divBdr>
                <w:top w:val="none" w:sz="0" w:space="0" w:color="auto"/>
                <w:left w:val="none" w:sz="0" w:space="0" w:color="auto"/>
                <w:bottom w:val="none" w:sz="0" w:space="0" w:color="auto"/>
                <w:right w:val="none" w:sz="0" w:space="0" w:color="auto"/>
              </w:divBdr>
            </w:div>
            <w:div w:id="1928686313">
              <w:marLeft w:val="-15"/>
              <w:marRight w:val="-15"/>
              <w:marTop w:val="0"/>
              <w:marBottom w:val="0"/>
              <w:divBdr>
                <w:top w:val="none" w:sz="0" w:space="0" w:color="auto"/>
                <w:left w:val="none" w:sz="0" w:space="0" w:color="auto"/>
                <w:bottom w:val="none" w:sz="0" w:space="0" w:color="auto"/>
                <w:right w:val="none" w:sz="0" w:space="0" w:color="auto"/>
              </w:divBdr>
            </w:div>
            <w:div w:id="1717849332">
              <w:marLeft w:val="0"/>
              <w:marRight w:val="0"/>
              <w:marTop w:val="0"/>
              <w:marBottom w:val="0"/>
              <w:divBdr>
                <w:top w:val="none" w:sz="0" w:space="0" w:color="auto"/>
                <w:left w:val="none" w:sz="0" w:space="0" w:color="auto"/>
                <w:bottom w:val="none" w:sz="0" w:space="0" w:color="auto"/>
                <w:right w:val="none" w:sz="0" w:space="0" w:color="auto"/>
              </w:divBdr>
            </w:div>
            <w:div w:id="1017849311">
              <w:marLeft w:val="-15"/>
              <w:marRight w:val="-15"/>
              <w:marTop w:val="0"/>
              <w:marBottom w:val="0"/>
              <w:divBdr>
                <w:top w:val="none" w:sz="0" w:space="0" w:color="auto"/>
                <w:left w:val="none" w:sz="0" w:space="0" w:color="auto"/>
                <w:bottom w:val="none" w:sz="0" w:space="0" w:color="auto"/>
                <w:right w:val="none" w:sz="0" w:space="0" w:color="auto"/>
              </w:divBdr>
            </w:div>
            <w:div w:id="1589121456">
              <w:marLeft w:val="-15"/>
              <w:marRight w:val="-15"/>
              <w:marTop w:val="0"/>
              <w:marBottom w:val="0"/>
              <w:divBdr>
                <w:top w:val="none" w:sz="0" w:space="0" w:color="auto"/>
                <w:left w:val="none" w:sz="0" w:space="0" w:color="auto"/>
                <w:bottom w:val="none" w:sz="0" w:space="0" w:color="auto"/>
                <w:right w:val="none" w:sz="0" w:space="0" w:color="auto"/>
              </w:divBdr>
            </w:div>
            <w:div w:id="1646279497">
              <w:marLeft w:val="0"/>
              <w:marRight w:val="0"/>
              <w:marTop w:val="0"/>
              <w:marBottom w:val="0"/>
              <w:divBdr>
                <w:top w:val="none" w:sz="0" w:space="0" w:color="auto"/>
                <w:left w:val="none" w:sz="0" w:space="0" w:color="auto"/>
                <w:bottom w:val="none" w:sz="0" w:space="0" w:color="auto"/>
                <w:right w:val="none" w:sz="0" w:space="0" w:color="auto"/>
              </w:divBdr>
            </w:div>
            <w:div w:id="58097112">
              <w:marLeft w:val="-15"/>
              <w:marRight w:val="-15"/>
              <w:marTop w:val="0"/>
              <w:marBottom w:val="0"/>
              <w:divBdr>
                <w:top w:val="none" w:sz="0" w:space="0" w:color="auto"/>
                <w:left w:val="none" w:sz="0" w:space="0" w:color="auto"/>
                <w:bottom w:val="none" w:sz="0" w:space="0" w:color="auto"/>
                <w:right w:val="none" w:sz="0" w:space="0" w:color="auto"/>
              </w:divBdr>
            </w:div>
            <w:div w:id="1939941339">
              <w:marLeft w:val="-15"/>
              <w:marRight w:val="-15"/>
              <w:marTop w:val="0"/>
              <w:marBottom w:val="0"/>
              <w:divBdr>
                <w:top w:val="none" w:sz="0" w:space="0" w:color="auto"/>
                <w:left w:val="none" w:sz="0" w:space="0" w:color="auto"/>
                <w:bottom w:val="none" w:sz="0" w:space="0" w:color="auto"/>
                <w:right w:val="none" w:sz="0" w:space="0" w:color="auto"/>
              </w:divBdr>
            </w:div>
            <w:div w:id="2109033937">
              <w:marLeft w:val="-15"/>
              <w:marRight w:val="-15"/>
              <w:marTop w:val="0"/>
              <w:marBottom w:val="0"/>
              <w:divBdr>
                <w:top w:val="none" w:sz="0" w:space="0" w:color="auto"/>
                <w:left w:val="none" w:sz="0" w:space="0" w:color="auto"/>
                <w:bottom w:val="none" w:sz="0" w:space="0" w:color="auto"/>
                <w:right w:val="none" w:sz="0" w:space="0" w:color="auto"/>
              </w:divBdr>
            </w:div>
            <w:div w:id="1741517156">
              <w:marLeft w:val="-15"/>
              <w:marRight w:val="-15"/>
              <w:marTop w:val="0"/>
              <w:marBottom w:val="0"/>
              <w:divBdr>
                <w:top w:val="none" w:sz="0" w:space="0" w:color="auto"/>
                <w:left w:val="none" w:sz="0" w:space="0" w:color="auto"/>
                <w:bottom w:val="none" w:sz="0" w:space="0" w:color="auto"/>
                <w:right w:val="none" w:sz="0" w:space="0" w:color="auto"/>
              </w:divBdr>
            </w:div>
            <w:div w:id="793404672">
              <w:marLeft w:val="-15"/>
              <w:marRight w:val="-15"/>
              <w:marTop w:val="0"/>
              <w:marBottom w:val="0"/>
              <w:divBdr>
                <w:top w:val="none" w:sz="0" w:space="0" w:color="auto"/>
                <w:left w:val="none" w:sz="0" w:space="0" w:color="auto"/>
                <w:bottom w:val="none" w:sz="0" w:space="0" w:color="auto"/>
                <w:right w:val="none" w:sz="0" w:space="0" w:color="auto"/>
              </w:divBdr>
            </w:div>
            <w:div w:id="1414619389">
              <w:marLeft w:val="-15"/>
              <w:marRight w:val="-15"/>
              <w:marTop w:val="0"/>
              <w:marBottom w:val="0"/>
              <w:divBdr>
                <w:top w:val="none" w:sz="0" w:space="0" w:color="auto"/>
                <w:left w:val="none" w:sz="0" w:space="0" w:color="auto"/>
                <w:bottom w:val="none" w:sz="0" w:space="0" w:color="auto"/>
                <w:right w:val="none" w:sz="0" w:space="0" w:color="auto"/>
              </w:divBdr>
            </w:div>
            <w:div w:id="1635285706">
              <w:marLeft w:val="-15"/>
              <w:marRight w:val="-15"/>
              <w:marTop w:val="0"/>
              <w:marBottom w:val="0"/>
              <w:divBdr>
                <w:top w:val="none" w:sz="0" w:space="0" w:color="auto"/>
                <w:left w:val="none" w:sz="0" w:space="0" w:color="auto"/>
                <w:bottom w:val="none" w:sz="0" w:space="0" w:color="auto"/>
                <w:right w:val="none" w:sz="0" w:space="0" w:color="auto"/>
              </w:divBdr>
            </w:div>
            <w:div w:id="36204152">
              <w:marLeft w:val="0"/>
              <w:marRight w:val="0"/>
              <w:marTop w:val="0"/>
              <w:marBottom w:val="0"/>
              <w:divBdr>
                <w:top w:val="none" w:sz="0" w:space="0" w:color="auto"/>
                <w:left w:val="none" w:sz="0" w:space="0" w:color="auto"/>
                <w:bottom w:val="none" w:sz="0" w:space="0" w:color="auto"/>
                <w:right w:val="none" w:sz="0" w:space="0" w:color="auto"/>
              </w:divBdr>
            </w:div>
            <w:div w:id="703484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4258997">
      <w:bodyDiv w:val="1"/>
      <w:marLeft w:val="0"/>
      <w:marRight w:val="0"/>
      <w:marTop w:val="0"/>
      <w:marBottom w:val="0"/>
      <w:divBdr>
        <w:top w:val="none" w:sz="0" w:space="0" w:color="auto"/>
        <w:left w:val="none" w:sz="0" w:space="0" w:color="auto"/>
        <w:bottom w:val="none" w:sz="0" w:space="0" w:color="auto"/>
        <w:right w:val="none" w:sz="0" w:space="0" w:color="auto"/>
      </w:divBdr>
    </w:div>
    <w:div w:id="973027048">
      <w:bodyDiv w:val="1"/>
      <w:marLeft w:val="0"/>
      <w:marRight w:val="0"/>
      <w:marTop w:val="0"/>
      <w:marBottom w:val="0"/>
      <w:divBdr>
        <w:top w:val="none" w:sz="0" w:space="0" w:color="auto"/>
        <w:left w:val="none" w:sz="0" w:space="0" w:color="auto"/>
        <w:bottom w:val="none" w:sz="0" w:space="0" w:color="auto"/>
        <w:right w:val="none" w:sz="0" w:space="0" w:color="auto"/>
      </w:divBdr>
    </w:div>
    <w:div w:id="1596086449">
      <w:bodyDiv w:val="1"/>
      <w:marLeft w:val="0"/>
      <w:marRight w:val="0"/>
      <w:marTop w:val="0"/>
      <w:marBottom w:val="0"/>
      <w:divBdr>
        <w:top w:val="none" w:sz="0" w:space="0" w:color="auto"/>
        <w:left w:val="none" w:sz="0" w:space="0" w:color="auto"/>
        <w:bottom w:val="none" w:sz="0" w:space="0" w:color="auto"/>
        <w:right w:val="none" w:sz="0" w:space="0" w:color="auto"/>
      </w:divBdr>
    </w:div>
    <w:div w:id="1781534652">
      <w:bodyDiv w:val="1"/>
      <w:marLeft w:val="0"/>
      <w:marRight w:val="0"/>
      <w:marTop w:val="0"/>
      <w:marBottom w:val="0"/>
      <w:divBdr>
        <w:top w:val="none" w:sz="0" w:space="0" w:color="auto"/>
        <w:left w:val="none" w:sz="0" w:space="0" w:color="auto"/>
        <w:bottom w:val="none" w:sz="0" w:space="0" w:color="auto"/>
        <w:right w:val="none" w:sz="0" w:space="0" w:color="auto"/>
      </w:divBdr>
    </w:div>
    <w:div w:id="1830175794">
      <w:bodyDiv w:val="1"/>
      <w:marLeft w:val="0"/>
      <w:marRight w:val="0"/>
      <w:marTop w:val="0"/>
      <w:marBottom w:val="0"/>
      <w:divBdr>
        <w:top w:val="none" w:sz="0" w:space="0" w:color="auto"/>
        <w:left w:val="none" w:sz="0" w:space="0" w:color="auto"/>
        <w:bottom w:val="none" w:sz="0" w:space="0" w:color="auto"/>
        <w:right w:val="none" w:sz="0" w:space="0" w:color="auto"/>
      </w:divBdr>
    </w:div>
    <w:div w:id="2027713903">
      <w:bodyDiv w:val="1"/>
      <w:marLeft w:val="0"/>
      <w:marRight w:val="0"/>
      <w:marTop w:val="0"/>
      <w:marBottom w:val="0"/>
      <w:divBdr>
        <w:top w:val="none" w:sz="0" w:space="0" w:color="auto"/>
        <w:left w:val="none" w:sz="0" w:space="0" w:color="auto"/>
        <w:bottom w:val="none" w:sz="0" w:space="0" w:color="auto"/>
        <w:right w:val="none" w:sz="0" w:space="0" w:color="auto"/>
      </w:divBdr>
    </w:div>
    <w:div w:id="20718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rrowspeed.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indhour.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rtualup.ai/"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ey.com/" TargetMode="External"/><Relationship Id="rId4" Type="http://schemas.openxmlformats.org/officeDocument/2006/relationships/settings" Target="settings.xml"/><Relationship Id="rId9" Type="http://schemas.openxmlformats.org/officeDocument/2006/relationships/hyperlink" Target="https://www.ey.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athesha.sodad\Desktop\EXA\Consultants_profil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DAE7D-261E-4AAE-939E-4DAE965B9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Consultants_profile</Template>
  <TotalTime>24</TotalTime>
  <Pages>6</Pages>
  <Words>906</Words>
  <Characters>5166</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Malathesha.Sodad</dc:creator>
  <cp:keywords>Exa Format;Resume;Malathesha;Sodad</cp:keywords>
  <cp:lastModifiedBy>Sunil Chaurasiya - Alina Softwares</cp:lastModifiedBy>
  <cp:revision>10</cp:revision>
  <cp:lastPrinted>2013-12-04T13:27:00Z</cp:lastPrinted>
  <dcterms:created xsi:type="dcterms:W3CDTF">2020-11-06T08:33:00Z</dcterms:created>
  <dcterms:modified xsi:type="dcterms:W3CDTF">2022-10-26T13:32:00Z</dcterms:modified>
</cp:coreProperties>
</file>